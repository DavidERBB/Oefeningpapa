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913C9C" w:rsidRDefault="00D96C06" w14:paraId="672A6659" w14:textId="29FC590A">
      <w:pPr>
        <w:pStyle w:val="Eindnoottekst"/>
      </w:pPr>
      <w:r>
        <w:rPr>
          <w:noProof/>
        </w:rPr>
        <w:drawing>
          <wp:inline distT="0" distB="0" distL="0" distR="0" wp14:anchorId="1C04DC3C" wp14:editId="07777777">
            <wp:extent cx="5735955" cy="96901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5955" cy="969010"/>
                    </a:xfrm>
                    <a:prstGeom prst="rect">
                      <a:avLst/>
                    </a:prstGeom>
                    <a:solidFill>
                      <a:srgbClr val="FFFFFF"/>
                    </a:solidFill>
                    <a:ln>
                      <a:noFill/>
                    </a:ln>
                  </pic:spPr>
                </pic:pic>
              </a:graphicData>
            </a:graphic>
          </wp:inline>
        </w:drawing>
      </w:r>
    </w:p>
    <w:p w:rsidR="00913C9C" w:rsidP="788FEB13" w:rsidRDefault="788FEB13" w14:paraId="603420B0" w14:textId="3831F0ED">
      <w:pPr>
        <w:pStyle w:val="Eindnoottekst"/>
      </w:pPr>
      <w:r w:rsidRPr="495CD4F4" w:rsidR="495CD4F4">
        <w:rPr>
          <w:i w:val="1"/>
          <w:iCs w:val="1"/>
          <w:color w:val="000000" w:themeColor="text1" w:themeTint="FF" w:themeShade="FF"/>
          <w:sz w:val="24"/>
          <w:szCs w:val="24"/>
        </w:rPr>
        <w:t xml:space="preserve">Deze vragenlijst graag zo </w:t>
      </w:r>
      <w:r w:rsidRPr="495CD4F4" w:rsidR="495CD4F4">
        <w:rPr>
          <w:i w:val="1"/>
          <w:iCs w:val="1"/>
          <w:color w:val="FF0000"/>
          <w:sz w:val="24"/>
          <w:szCs w:val="24"/>
        </w:rPr>
        <w:t>uitgebreid</w:t>
      </w:r>
      <w:r w:rsidRPr="495CD4F4" w:rsidR="495CD4F4">
        <w:rPr>
          <w:i w:val="1"/>
          <w:iCs w:val="1"/>
          <w:color w:val="000000" w:themeColor="text1" w:themeTint="FF" w:themeShade="FF"/>
          <w:sz w:val="24"/>
          <w:szCs w:val="24"/>
        </w:rPr>
        <w:t xml:space="preserve"> mogelijk beantwoorden. Dit formulier kan ook ingezien worden door de woningbouw vereniging Jutphaas, om te controleren op de woningwet 2022, regels, “passend toewijzen”. Wil je samen met een partner inschrijven, dan moeten beiden een inschrijfformulier indienen.</w:t>
      </w:r>
    </w:p>
    <w:p w:rsidR="00913C9C" w:rsidP="788FEB13" w:rsidRDefault="00913C9C" w14:paraId="5DAB6C7B" w14:textId="1658852A">
      <w:pPr>
        <w:pStyle w:val="Eindnoottekst"/>
        <w:rPr>
          <w:b/>
          <w:bCs/>
          <w:sz w:val="28"/>
          <w:szCs w:val="28"/>
        </w:rPr>
      </w:pPr>
    </w:p>
    <w:p w:rsidR="00913C9C" w:rsidP="788FEB13" w:rsidRDefault="788FEB13" w14:paraId="41C8F396" w14:textId="31E42FD6">
      <w:pPr>
        <w:rPr>
          <w:rFonts w:ascii="Arial" w:hAnsi="Arial" w:eastAsia="Arial" w:cs="Arial"/>
          <w:b/>
          <w:bCs/>
          <w:color w:val="5B9BD5" w:themeColor="accent5"/>
          <w:sz w:val="24"/>
          <w:szCs w:val="24"/>
        </w:rPr>
      </w:pPr>
      <w:r w:rsidRPr="788FEB13">
        <w:rPr>
          <w:rFonts w:ascii="Arial" w:hAnsi="Arial" w:eastAsia="Arial" w:cs="Arial"/>
          <w:b/>
          <w:bCs/>
          <w:color w:val="5B9BD5" w:themeColor="accent5"/>
          <w:sz w:val="24"/>
          <w:szCs w:val="24"/>
        </w:rPr>
        <w:t xml:space="preserve">Aanmelding Interne wachtlijst </w:t>
      </w:r>
    </w:p>
    <w:p w:rsidR="788FEB13" w:rsidP="788FEB13" w:rsidRDefault="788FEB13" w14:paraId="1B91C9DE" w14:textId="0025BB94">
      <w:pPr>
        <w:rPr>
          <w:rFonts w:ascii="Arial" w:hAnsi="Arial"/>
        </w:rPr>
      </w:pPr>
    </w:p>
    <w:p w:rsidR="788FEB13" w:rsidP="788FEB13" w:rsidRDefault="788FEB13" w14:paraId="69471C38" w14:textId="3CCF926A">
      <w:pPr>
        <w:rPr>
          <w:rFonts w:ascii="Arial" w:hAnsi="Arial"/>
        </w:rPr>
      </w:pPr>
      <w:r w:rsidRPr="788FEB13">
        <w:rPr>
          <w:rFonts w:ascii="Arial" w:hAnsi="Arial"/>
        </w:rPr>
        <w:t>Datum aanmelding</w:t>
      </w:r>
      <w:r>
        <w:tab/>
      </w:r>
      <w:r w:rsidRPr="788FEB13">
        <w:rPr>
          <w:rFonts w:ascii="Arial" w:hAnsi="Arial"/>
        </w:rPr>
        <w:t>:</w:t>
      </w:r>
    </w:p>
    <w:p w:rsidR="788FEB13" w:rsidP="788FEB13" w:rsidRDefault="788FEB13" w14:paraId="34744C8A" w14:textId="03AA928C">
      <w:pPr>
        <w:rPr>
          <w:rFonts w:ascii="Arial" w:hAnsi="Arial"/>
        </w:rPr>
      </w:pPr>
    </w:p>
    <w:p w:rsidR="00913C9C" w:rsidRDefault="69033930" w14:paraId="312122BB" w14:textId="60631E83">
      <w:pPr>
        <w:rPr>
          <w:rFonts w:ascii="Arial" w:hAnsi="Arial"/>
        </w:rPr>
      </w:pPr>
      <w:r w:rsidRPr="69033930">
        <w:rPr>
          <w:rFonts w:ascii="Arial" w:hAnsi="Arial"/>
        </w:rPr>
        <w:t xml:space="preserve">Naam </w:t>
      </w:r>
      <w:r w:rsidR="00913C9C">
        <w:tab/>
      </w:r>
      <w:r w:rsidR="00913C9C">
        <w:tab/>
      </w:r>
      <w:r w:rsidR="00913C9C">
        <w:tab/>
      </w:r>
      <w:r w:rsidRPr="69033930">
        <w:rPr>
          <w:rFonts w:ascii="Arial" w:hAnsi="Arial"/>
        </w:rPr>
        <w:t>:</w:t>
      </w:r>
      <w:r w:rsidR="00913C9C">
        <w:tab/>
      </w:r>
      <w:r w:rsidR="00913C9C">
        <w:tab/>
      </w:r>
      <w:r w:rsidR="00913C9C">
        <w:tab/>
      </w:r>
      <w:r w:rsidR="00913C9C">
        <w:tab/>
      </w:r>
      <w:r w:rsidRPr="69033930">
        <w:rPr>
          <w:rFonts w:ascii="Arial" w:hAnsi="Arial"/>
        </w:rPr>
        <w:t>m/v/a</w:t>
      </w:r>
    </w:p>
    <w:p w:rsidR="69033930" w:rsidP="69033930" w:rsidRDefault="69033930" w14:paraId="1CF9C31D" w14:textId="666E8D80">
      <w:pPr>
        <w:rPr>
          <w:rFonts w:ascii="Arial" w:hAnsi="Arial"/>
        </w:rPr>
      </w:pPr>
    </w:p>
    <w:p w:rsidR="788FEB13" w:rsidP="788FEB13" w:rsidRDefault="69033930" w14:paraId="31F81B46" w14:textId="2F31D70F">
      <w:pPr>
        <w:rPr>
          <w:rFonts w:ascii="Arial" w:hAnsi="Arial"/>
        </w:rPr>
      </w:pPr>
      <w:r w:rsidRPr="69033930">
        <w:rPr>
          <w:rFonts w:ascii="Arial" w:hAnsi="Arial"/>
        </w:rPr>
        <w:t>Adres</w:t>
      </w:r>
      <w:r w:rsidR="788FEB13">
        <w:tab/>
      </w:r>
      <w:r w:rsidR="788FEB13">
        <w:tab/>
      </w:r>
      <w:r w:rsidR="788FEB13">
        <w:tab/>
      </w:r>
      <w:r w:rsidRPr="69033930">
        <w:rPr>
          <w:rFonts w:ascii="Arial" w:hAnsi="Arial"/>
        </w:rPr>
        <w:t>:</w:t>
      </w:r>
    </w:p>
    <w:p w:rsidR="69033930" w:rsidP="69033930" w:rsidRDefault="69033930" w14:paraId="7639C43C" w14:textId="0DE13D01">
      <w:pPr>
        <w:rPr>
          <w:rFonts w:ascii="Arial" w:hAnsi="Arial"/>
        </w:rPr>
      </w:pPr>
    </w:p>
    <w:p w:rsidR="00913C9C" w:rsidP="788FEB13" w:rsidRDefault="00913C9C" w14:paraId="69874FBE" w14:textId="22CFCFEF">
      <w:pPr>
        <w:rPr>
          <w:rFonts w:ascii="Arial" w:hAnsi="Arial"/>
        </w:rPr>
      </w:pPr>
      <w:r>
        <w:rPr>
          <w:rFonts w:ascii="Arial" w:hAnsi="Arial"/>
        </w:rPr>
        <w:t xml:space="preserve">Geboortedatum </w:t>
      </w:r>
      <w:r>
        <w:tab/>
      </w:r>
      <w:r>
        <w:rPr>
          <w:rFonts w:ascii="Arial" w:hAnsi="Arial"/>
        </w:rPr>
        <w:t>:</w:t>
      </w:r>
    </w:p>
    <w:p w:rsidR="788FEB13" w:rsidP="788FEB13" w:rsidRDefault="788FEB13" w14:paraId="253A88EC" w14:textId="3ACC0A3F">
      <w:pPr>
        <w:rPr>
          <w:rFonts w:ascii="Arial" w:hAnsi="Arial"/>
        </w:rPr>
      </w:pPr>
    </w:p>
    <w:p w:rsidR="00913C9C" w:rsidRDefault="788FEB13" w14:paraId="6FBCC4D6" w14:textId="773A6CB8">
      <w:pPr>
        <w:rPr>
          <w:rFonts w:ascii="Arial" w:hAnsi="Arial"/>
        </w:rPr>
      </w:pPr>
      <w:r w:rsidRPr="788FEB13">
        <w:rPr>
          <w:rFonts w:ascii="Arial" w:hAnsi="Arial"/>
        </w:rPr>
        <w:t>E mail</w:t>
      </w:r>
      <w:r w:rsidR="00BA7772">
        <w:tab/>
      </w:r>
      <w:r w:rsidR="00BA7772">
        <w:tab/>
      </w:r>
      <w:r w:rsidR="00BA7772">
        <w:tab/>
      </w:r>
      <w:r w:rsidRPr="788FEB13">
        <w:rPr>
          <w:rFonts w:ascii="Arial" w:hAnsi="Arial"/>
        </w:rPr>
        <w:t>:</w:t>
      </w:r>
    </w:p>
    <w:p w:rsidR="00BA7772" w:rsidRDefault="00BA7772" w14:paraId="72A3D3EC" w14:textId="77777777">
      <w:pPr>
        <w:rPr>
          <w:rFonts w:ascii="Arial" w:hAnsi="Arial"/>
        </w:rPr>
      </w:pPr>
    </w:p>
    <w:p w:rsidR="00913C9C" w:rsidRDefault="788FEB13" w14:paraId="5E09F2C3" w14:textId="38244802">
      <w:pPr>
        <w:rPr>
          <w:rFonts w:ascii="Arial" w:hAnsi="Arial"/>
        </w:rPr>
      </w:pPr>
      <w:r w:rsidRPr="788FEB13">
        <w:rPr>
          <w:rFonts w:ascii="Arial" w:hAnsi="Arial"/>
        </w:rPr>
        <w:t>Telefoonnummer</w:t>
      </w:r>
      <w:r w:rsidR="00EB4769">
        <w:tab/>
      </w:r>
      <w:r w:rsidRPr="788FEB13">
        <w:rPr>
          <w:rFonts w:ascii="Arial" w:hAnsi="Arial"/>
        </w:rPr>
        <w:t>:</w:t>
      </w:r>
    </w:p>
    <w:p w:rsidR="00B324BA" w:rsidRDefault="00B324BA" w14:paraId="0D0B940D" w14:textId="77777777">
      <w:pPr>
        <w:rPr>
          <w:rFonts w:ascii="Arial" w:hAnsi="Arial"/>
        </w:rPr>
      </w:pPr>
    </w:p>
    <w:p w:rsidR="00913C9C" w:rsidP="788FEB13" w:rsidRDefault="788FEB13" w14:paraId="77343D55" w14:textId="18C4A1A4">
      <w:pPr>
        <w:rPr>
          <w:rFonts w:ascii="Arial" w:hAnsi="Arial"/>
        </w:rPr>
      </w:pPr>
      <w:r w:rsidRPr="788FEB13">
        <w:rPr>
          <w:rFonts w:ascii="Arial" w:hAnsi="Arial"/>
        </w:rPr>
        <w:t xml:space="preserve">Doet de aanvraag  </w:t>
      </w:r>
      <w:r w:rsidR="00913C9C">
        <w:tab/>
      </w:r>
      <w:r w:rsidRPr="788FEB13">
        <w:rPr>
          <w:rFonts w:ascii="Arial" w:hAnsi="Arial"/>
        </w:rPr>
        <w:t>: 0 alleen.</w:t>
      </w:r>
      <w:r w:rsidR="00913C9C">
        <w:tab/>
      </w:r>
      <w:r w:rsidR="00913C9C">
        <w:tab/>
      </w:r>
      <w:r w:rsidRPr="788FEB13">
        <w:rPr>
          <w:rFonts w:ascii="Arial" w:hAnsi="Arial"/>
        </w:rPr>
        <w:t>0 met andere kandidaat (ouder dan 18)</w:t>
      </w:r>
    </w:p>
    <w:p w:rsidR="00913C9C" w:rsidP="788FEB13" w:rsidRDefault="788FEB13" w14:paraId="08A45F58" w14:textId="35C261CF">
      <w:pPr>
        <w:tabs>
          <w:tab w:val="left" w:pos="3540"/>
        </w:tabs>
        <w:ind w:left="1416" w:firstLine="708"/>
        <w:rPr>
          <w:rFonts w:ascii="Arial" w:hAnsi="Arial"/>
        </w:rPr>
      </w:pPr>
      <w:r w:rsidRPr="788FEB13">
        <w:rPr>
          <w:rFonts w:ascii="Arial" w:hAnsi="Arial"/>
        </w:rPr>
        <w:t xml:space="preserve">  </w:t>
      </w:r>
      <w:r w:rsidR="00913C9C">
        <w:tab/>
      </w:r>
      <w:r w:rsidR="00913C9C">
        <w:tab/>
      </w:r>
      <w:r w:rsidRPr="788FEB13">
        <w:rPr>
          <w:rFonts w:ascii="Arial" w:hAnsi="Arial"/>
        </w:rPr>
        <w:t>0 met ….. kinderen, leeftijd :……</w:t>
      </w:r>
    </w:p>
    <w:p w:rsidR="00913C9C" w:rsidRDefault="00913C9C" w14:paraId="60061E4C" w14:textId="77777777">
      <w:pPr>
        <w:rPr>
          <w:rFonts w:ascii="Arial" w:hAnsi="Arial"/>
          <w:spacing w:val="-2"/>
          <w:vertAlign w:val="superscript"/>
        </w:rPr>
      </w:pPr>
      <w:r>
        <w:rPr>
          <w:rFonts w:ascii="Arial" w:hAnsi="Arial"/>
          <w:spacing w:val="-2"/>
          <w:vertAlign w:val="superscript"/>
        </w:rPr>
        <w:tab/>
      </w:r>
    </w:p>
    <w:p w:rsidR="00913C9C" w:rsidRDefault="00913C9C" w14:paraId="581CD1F8" w14:textId="7063FCEA">
      <w:pPr>
        <w:rPr>
          <w:rFonts w:ascii="Arial" w:hAnsi="Arial"/>
        </w:rPr>
      </w:pPr>
      <w:r>
        <w:rPr>
          <w:rFonts w:ascii="Arial" w:hAnsi="Arial"/>
        </w:rPr>
        <w:t>Wat is je huidige woonsituatie?</w:t>
      </w:r>
    </w:p>
    <w:p w:rsidR="009C260C" w:rsidRDefault="009C260C" w14:paraId="46EA9C29" w14:textId="3175B42D">
      <w:pPr>
        <w:rPr>
          <w:rFonts w:ascii="Arial" w:hAnsi="Arial"/>
        </w:rPr>
      </w:pPr>
    </w:p>
    <w:p w:rsidR="009C260C" w:rsidP="009C260C" w:rsidRDefault="009C260C" w14:paraId="3BBC5800" w14:textId="77777777">
      <w:pPr>
        <w:rPr>
          <w:rFonts w:ascii="Arial" w:hAnsi="Arial" w:eastAsia="Arial" w:cs="Arial"/>
          <w:color w:val="000000" w:themeColor="text1"/>
        </w:rPr>
      </w:pPr>
    </w:p>
    <w:p w:rsidRPr="009C260C" w:rsidR="009C260C" w:rsidP="2C04CBF5" w:rsidRDefault="009C260C" w14:paraId="5F3084B5" w14:textId="030DC74E">
      <w:pPr>
        <w:pStyle w:val="Standaard"/>
        <w:rPr>
          <w:rFonts w:ascii="Arial" w:hAnsi="Arial" w:eastAsia="Arial" w:cs="Arial"/>
          <w:color w:val="000000" w:themeColor="text1"/>
        </w:rPr>
      </w:pPr>
      <w:r w:rsidRPr="5E4AE9FE" w:rsidR="5E4AE9FE">
        <w:rPr>
          <w:rFonts w:ascii="Arial" w:hAnsi="Arial" w:eastAsia="Arial" w:cs="Arial"/>
          <w:color w:val="000000" w:themeColor="text1" w:themeTint="FF" w:themeShade="FF"/>
        </w:rPr>
        <w:t>Indien aanvraag alleen: wat is je huidige jaarinkomen?</w:t>
      </w:r>
      <w:r>
        <w:br/>
      </w:r>
      <w:r w:rsidRPr="5E4AE9FE" w:rsidR="5E4AE9FE">
        <w:rPr>
          <w:rFonts w:ascii="Arial" w:hAnsi="Arial" w:eastAsia="Arial" w:cs="Arial"/>
          <w:color w:val="000000" w:themeColor="text1" w:themeTint="FF" w:themeShade="FF"/>
        </w:rPr>
        <w:t>[ ]  0 – 28.375</w:t>
      </w:r>
      <w:r>
        <w:tab/>
      </w:r>
      <w:r>
        <w:tab/>
      </w:r>
      <w:r w:rsidRPr="5E4AE9FE" w:rsidR="5E4AE9FE">
        <w:rPr>
          <w:rFonts w:ascii="Arial" w:hAnsi="Arial" w:eastAsia="Arial" w:cs="Arial"/>
          <w:color w:val="000000" w:themeColor="text1" w:themeTint="FF" w:themeShade="FF"/>
        </w:rPr>
        <w:t>[ ]  28.375 – 49.669</w:t>
      </w:r>
      <w:r>
        <w:tab/>
      </w:r>
      <w:r>
        <w:tab/>
      </w:r>
      <w:r w:rsidRPr="5E4AE9FE" w:rsidR="5E4AE9FE">
        <w:rPr>
          <w:rFonts w:ascii="Arial" w:hAnsi="Arial" w:eastAsia="Arial" w:cs="Arial"/>
          <w:color w:val="000000" w:themeColor="text1" w:themeTint="FF" w:themeShade="FF"/>
        </w:rPr>
        <w:t>[ ]  Hoger dan 49.669</w:t>
      </w:r>
    </w:p>
    <w:p w:rsidR="009C260C" w:rsidRDefault="009C260C" w14:paraId="0B8DEFAD" w14:textId="77777777">
      <w:pPr>
        <w:rPr>
          <w:rFonts w:ascii="Arial" w:hAnsi="Arial"/>
        </w:rPr>
      </w:pPr>
    </w:p>
    <w:p w:rsidR="2224E8A1" w:rsidP="5E4AE9FE" w:rsidRDefault="2224E8A1" w14:paraId="3BD94C40" w14:textId="0985F779">
      <w:pPr>
        <w:pStyle w:val="Standaard"/>
        <w:rPr>
          <w:rFonts w:ascii="Arial" w:hAnsi="Arial" w:eastAsia="Arial" w:cs="Arial"/>
          <w:color w:val="000000" w:themeColor="text1" w:themeTint="FF" w:themeShade="FF"/>
        </w:rPr>
      </w:pPr>
      <w:r w:rsidRPr="5E4AE9FE" w:rsidR="5E4AE9FE">
        <w:rPr>
          <w:rFonts w:ascii="Arial" w:hAnsi="Arial"/>
        </w:rPr>
        <w:t>Indien aanvraag met een andere kandidaat: w</w:t>
      </w:r>
      <w:r w:rsidRPr="5E4AE9FE" w:rsidR="5E4AE9FE">
        <w:rPr>
          <w:rFonts w:ascii="Arial" w:hAnsi="Arial" w:eastAsia="Arial" w:cs="Arial"/>
          <w:color w:val="000000" w:themeColor="text1" w:themeTint="FF" w:themeShade="FF"/>
        </w:rPr>
        <w:t>at is jullie gezamenlijke jaarinkomen?</w:t>
      </w:r>
    </w:p>
    <w:p w:rsidR="2224E8A1" w:rsidP="2224E8A1" w:rsidRDefault="2224E8A1" w14:paraId="29CD0E6D" w14:textId="507536EE">
      <w:pPr>
        <w:pStyle w:val="Standaard"/>
        <w:rPr>
          <w:rFonts w:ascii="Arial" w:hAnsi="Arial" w:eastAsia="Arial" w:cs="Arial"/>
          <w:color w:val="000000" w:themeColor="text1" w:themeTint="FF" w:themeShade="FF"/>
        </w:rPr>
      </w:pPr>
      <w:r w:rsidRPr="2224E8A1" w:rsidR="2224E8A1">
        <w:rPr>
          <w:rFonts w:ascii="Arial" w:hAnsi="Arial" w:eastAsia="Arial" w:cs="Arial"/>
          <w:color w:val="000000" w:themeColor="text1" w:themeTint="FF" w:themeShade="FF"/>
        </w:rPr>
        <w:t>[ ]  0 – 38.500</w:t>
      </w:r>
      <w:r>
        <w:tab/>
      </w:r>
      <w:r>
        <w:tab/>
      </w:r>
      <w:r w:rsidRPr="2224E8A1" w:rsidR="2224E8A1">
        <w:rPr>
          <w:rFonts w:ascii="Arial" w:hAnsi="Arial" w:eastAsia="Arial" w:cs="Arial"/>
          <w:color w:val="000000" w:themeColor="text1" w:themeTint="FF" w:themeShade="FF"/>
        </w:rPr>
        <w:t>[ ]  38.500 – 54.847</w:t>
      </w:r>
      <w:r>
        <w:tab/>
      </w:r>
      <w:r>
        <w:tab/>
      </w:r>
      <w:r w:rsidRPr="2224E8A1" w:rsidR="2224E8A1">
        <w:rPr>
          <w:rFonts w:ascii="Arial" w:hAnsi="Arial" w:eastAsia="Arial" w:cs="Arial"/>
          <w:color w:val="000000" w:themeColor="text1" w:themeTint="FF" w:themeShade="FF"/>
        </w:rPr>
        <w:t>[ ]  Hoger dan 54.847</w:t>
      </w:r>
    </w:p>
    <w:p w:rsidR="00913C9C" w:rsidRDefault="00913C9C" w14:paraId="44EAFD9C" w14:textId="77777777">
      <w:pPr>
        <w:rPr>
          <w:rFonts w:ascii="Arial" w:hAnsi="Arial"/>
        </w:rPr>
      </w:pPr>
    </w:p>
    <w:p w:rsidR="00EB4769" w:rsidP="00EB4769" w:rsidRDefault="00EB4769" w14:paraId="5D8799F9" w14:textId="77777777">
      <w:pPr>
        <w:rPr>
          <w:rFonts w:ascii="Arial" w:hAnsi="Arial"/>
        </w:rPr>
      </w:pPr>
      <w:r>
        <w:rPr>
          <w:rFonts w:ascii="Arial" w:hAnsi="Arial"/>
        </w:rPr>
        <w:t>Wat is de aanleiding om je in te schrijven voor een mutatie binnen het GW?</w:t>
      </w:r>
    </w:p>
    <w:p w:rsidR="00913C9C" w:rsidRDefault="00913C9C" w14:paraId="4B94D5A5" w14:textId="77777777">
      <w:pPr>
        <w:rPr>
          <w:rFonts w:ascii="Arial" w:hAnsi="Arial"/>
        </w:rPr>
      </w:pPr>
    </w:p>
    <w:p w:rsidR="788FEB13" w:rsidP="788FEB13" w:rsidRDefault="788FEB13" w14:paraId="54CCF247" w14:textId="45C31950">
      <w:pPr>
        <w:rPr>
          <w:rFonts w:ascii="Arial" w:hAnsi="Arial"/>
        </w:rPr>
      </w:pPr>
    </w:p>
    <w:p w:rsidR="788FEB13" w:rsidP="788FEB13" w:rsidRDefault="788FEB13" w14:paraId="244B7801" w14:textId="3531D25D">
      <w:pPr>
        <w:rPr>
          <w:rFonts w:ascii="Arial" w:hAnsi="Arial"/>
        </w:rPr>
      </w:pPr>
    </w:p>
    <w:p w:rsidR="788FEB13" w:rsidP="788FEB13" w:rsidRDefault="788FEB13" w14:paraId="266EC7E1" w14:textId="555ECF91">
      <w:pPr>
        <w:rPr>
          <w:rFonts w:ascii="Arial" w:hAnsi="Arial"/>
        </w:rPr>
      </w:pPr>
    </w:p>
    <w:p w:rsidR="00913C9C" w:rsidRDefault="0EC7CA7C" w14:paraId="6B6BB3AF" w14:textId="03F18D34">
      <w:pPr>
        <w:rPr>
          <w:rFonts w:ascii="Arial" w:hAnsi="Arial"/>
        </w:rPr>
      </w:pPr>
      <w:r w:rsidRPr="0EC7CA7C">
        <w:rPr>
          <w:rFonts w:ascii="Arial" w:hAnsi="Arial"/>
        </w:rPr>
        <w:t>Welke woonvorm wil je: 0 woongroep</w:t>
      </w:r>
      <w:r w:rsidR="00D97A5B">
        <w:tab/>
      </w:r>
      <w:r w:rsidR="00D97A5B">
        <w:tab/>
      </w:r>
      <w:r w:rsidRPr="0EC7CA7C">
        <w:rPr>
          <w:rFonts w:ascii="Arial" w:hAnsi="Arial"/>
        </w:rPr>
        <w:t>0 centraal wonen</w:t>
      </w:r>
      <w:r w:rsidR="00D97A5B">
        <w:tab/>
      </w:r>
      <w:r w:rsidR="00D97A5B">
        <w:tab/>
      </w:r>
      <w:r w:rsidR="00D97A5B">
        <w:tab/>
      </w:r>
      <w:r w:rsidR="00D97A5B">
        <w:tab/>
      </w:r>
      <w:r w:rsidR="00D97A5B">
        <w:tab/>
      </w:r>
      <w:r w:rsidR="00D97A5B">
        <w:tab/>
      </w:r>
      <w:r w:rsidR="00D97A5B">
        <w:tab/>
      </w:r>
      <w:r w:rsidRPr="0EC7CA7C">
        <w:rPr>
          <w:rFonts w:ascii="Arial" w:hAnsi="Arial"/>
        </w:rPr>
        <w:t>0 zelfstandig wonen</w:t>
      </w:r>
      <w:r w:rsidR="00D97A5B">
        <w:tab/>
      </w:r>
      <w:r w:rsidRPr="0EC7CA7C">
        <w:rPr>
          <w:rFonts w:ascii="Arial" w:hAnsi="Arial"/>
        </w:rPr>
        <w:t>0 eengezinswoning</w:t>
      </w:r>
      <w:r w:rsidR="00D97A5B">
        <w:tab/>
      </w:r>
      <w:r w:rsidR="00D97A5B">
        <w:tab/>
      </w:r>
      <w:r w:rsidR="00D97A5B">
        <w:tab/>
      </w:r>
    </w:p>
    <w:p w:rsidR="00913C9C" w:rsidRDefault="00913C9C" w14:paraId="3DEEC669" w14:textId="77777777">
      <w:pPr>
        <w:rPr>
          <w:rFonts w:ascii="Arial" w:hAnsi="Arial"/>
        </w:rPr>
      </w:pPr>
    </w:p>
    <w:p w:rsidRPr="00EB4769" w:rsidR="00913C9C" w:rsidRDefault="00EB4769" w14:paraId="6D8D3A19" w14:textId="77777777">
      <w:pPr>
        <w:rPr>
          <w:rFonts w:ascii="Arial" w:hAnsi="Arial"/>
        </w:rPr>
      </w:pPr>
      <w:r w:rsidRPr="00EB4769">
        <w:rPr>
          <w:rFonts w:ascii="Arial" w:hAnsi="Arial"/>
        </w:rPr>
        <w:t xml:space="preserve">Heb </w:t>
      </w:r>
      <w:r>
        <w:rPr>
          <w:rFonts w:ascii="Arial" w:hAnsi="Arial"/>
        </w:rPr>
        <w:t>je</w:t>
      </w:r>
      <w:r w:rsidRPr="00EB4769">
        <w:rPr>
          <w:rFonts w:ascii="Arial" w:hAnsi="Arial"/>
        </w:rPr>
        <w:t xml:space="preserve"> </w:t>
      </w:r>
      <w:r>
        <w:rPr>
          <w:rFonts w:ascii="Arial" w:hAnsi="Arial"/>
        </w:rPr>
        <w:t>speciale woonwensen?</w:t>
      </w:r>
    </w:p>
    <w:p w:rsidR="00913C9C" w:rsidP="2AC60B8E" w:rsidRDefault="00913C9C" w14:paraId="53128261" w14:textId="24FF12CE">
      <w:pPr>
        <w:pStyle w:val="Standaard"/>
        <w:rPr>
          <w:rFonts w:ascii="Arial" w:hAnsi="Arial"/>
          <w:b w:val="1"/>
          <w:bCs w:val="1"/>
        </w:rPr>
      </w:pPr>
    </w:p>
    <w:p w:rsidR="2AC60B8E" w:rsidP="2AC60B8E" w:rsidRDefault="2AC60B8E" w14:paraId="4949D0D7" w14:textId="687566E0">
      <w:pPr>
        <w:pStyle w:val="Standaard"/>
        <w:rPr>
          <w:rFonts w:ascii="Arial" w:hAnsi="Arial"/>
          <w:b w:val="1"/>
          <w:bCs w:val="1"/>
        </w:rPr>
      </w:pPr>
    </w:p>
    <w:p w:rsidR="2AC60B8E" w:rsidP="2AC60B8E" w:rsidRDefault="2AC60B8E" w14:paraId="7EC0073B" w14:textId="11A6C2C8">
      <w:pPr>
        <w:pStyle w:val="Standaard"/>
        <w:rPr>
          <w:rFonts w:ascii="Arial" w:hAnsi="Arial"/>
          <w:b w:val="1"/>
          <w:bCs w:val="1"/>
        </w:rPr>
      </w:pPr>
    </w:p>
    <w:p w:rsidR="00913C9C" w:rsidP="788FEB13" w:rsidRDefault="788FEB13" w14:paraId="7E840B09" w14:textId="77777777">
      <w:pPr>
        <w:pStyle w:val="Kop1"/>
        <w:numPr>
          <w:ilvl w:val="0"/>
          <w:numId w:val="0"/>
        </w:numPr>
        <w:rPr>
          <w:rFonts w:ascii="Arial" w:hAnsi="Arial"/>
          <w:b/>
          <w:bCs/>
          <w:color w:val="5B9BD5" w:themeColor="accent5"/>
          <w:sz w:val="20"/>
        </w:rPr>
      </w:pPr>
      <w:r w:rsidRPr="788FEB13">
        <w:rPr>
          <w:rFonts w:ascii="Arial" w:hAnsi="Arial"/>
          <w:b/>
          <w:bCs/>
          <w:color w:val="5B9BD5" w:themeColor="accent5"/>
          <w:sz w:val="20"/>
        </w:rPr>
        <w:t>Praktische gegevens kandidaat</w:t>
      </w:r>
    </w:p>
    <w:p w:rsidR="00913C9C" w:rsidRDefault="00913C9C" w14:paraId="62486C05" w14:textId="77777777">
      <w:pPr>
        <w:rPr>
          <w:rFonts w:ascii="Arial" w:hAnsi="Arial"/>
        </w:rPr>
      </w:pPr>
    </w:p>
    <w:p w:rsidR="00913C9C" w:rsidP="5E7A7E03" w:rsidRDefault="5E7A7E03" w14:paraId="2E5748E0" w14:textId="2BDCD86C">
      <w:pPr>
        <w:pStyle w:val="Kop1"/>
        <w:numPr>
          <w:ilvl w:val="0"/>
          <w:numId w:val="0"/>
        </w:numPr>
        <w:rPr>
          <w:rFonts w:ascii="Arial" w:hAnsi="Arial"/>
          <w:sz w:val="20"/>
        </w:rPr>
      </w:pPr>
      <w:r w:rsidRPr="5E7A7E03">
        <w:rPr>
          <w:rFonts w:ascii="Arial" w:hAnsi="Arial"/>
          <w:sz w:val="20"/>
        </w:rPr>
        <w:t>Heb je huisdieren</w:t>
      </w:r>
      <w:r w:rsidR="00913C9C">
        <w:tab/>
      </w:r>
      <w:r w:rsidRPr="5E7A7E03">
        <w:rPr>
          <w:rFonts w:ascii="Arial" w:hAnsi="Arial"/>
          <w:sz w:val="20"/>
        </w:rPr>
        <w:t>:</w:t>
      </w:r>
      <w:r w:rsidR="00913C9C">
        <w:tab/>
      </w:r>
      <w:r w:rsidRPr="5E7A7E03">
        <w:rPr>
          <w:rFonts w:ascii="Arial" w:hAnsi="Arial"/>
          <w:sz w:val="20"/>
        </w:rPr>
        <w:t>0   nee  0</w:t>
      </w:r>
      <w:r w:rsidRPr="5E7A7E03">
        <w:rPr>
          <w:rFonts w:ascii="Arial" w:hAnsi="Arial"/>
        </w:rPr>
        <w:t xml:space="preserve"> </w:t>
      </w:r>
      <w:r w:rsidRPr="5E7A7E03">
        <w:rPr>
          <w:rFonts w:ascii="Arial" w:hAnsi="Arial"/>
          <w:sz w:val="20"/>
        </w:rPr>
        <w:t>ja, namelijk ………………………….aantal :………</w:t>
      </w:r>
    </w:p>
    <w:p w:rsidR="00913C9C" w:rsidP="5E7A7E03" w:rsidRDefault="00913C9C" w14:paraId="4101652C" w14:textId="77777777">
      <w:pPr>
        <w:rPr>
          <w:rFonts w:ascii="Arial" w:hAnsi="Arial"/>
        </w:rPr>
      </w:pPr>
    </w:p>
    <w:p w:rsidR="00913C9C" w:rsidP="5E7A7E03" w:rsidRDefault="5E7A7E03" w14:paraId="79AE8656" w14:textId="386B50BC">
      <w:pPr>
        <w:rPr>
          <w:rFonts w:ascii="Arial" w:hAnsi="Arial"/>
        </w:rPr>
      </w:pPr>
      <w:r w:rsidRPr="5E7A7E03">
        <w:rPr>
          <w:rFonts w:ascii="Arial" w:hAnsi="Arial"/>
        </w:rPr>
        <w:t>Heb je kinderen? (uitwonend)</w:t>
      </w:r>
      <w:r w:rsidR="00913C9C">
        <w:tab/>
      </w:r>
      <w:r w:rsidRPr="5E7A7E03">
        <w:rPr>
          <w:rFonts w:ascii="Arial" w:hAnsi="Arial"/>
        </w:rPr>
        <w:t>0 nee    0 ja  Aantal en leeftijd.............................................</w:t>
      </w:r>
    </w:p>
    <w:p w:rsidR="00913C9C" w:rsidRDefault="00913C9C" w14:paraId="1299C43A" w14:textId="77777777">
      <w:pPr>
        <w:tabs>
          <w:tab w:val="left" w:pos="-1440"/>
          <w:tab w:val="left" w:pos="-720"/>
          <w:tab w:val="left" w:pos="567"/>
        </w:tabs>
        <w:jc w:val="both"/>
        <w:rPr>
          <w:rFonts w:ascii="Arial" w:hAnsi="Arial"/>
          <w:spacing w:val="-3"/>
        </w:rPr>
      </w:pPr>
    </w:p>
    <w:p w:rsidR="5E7A7E03" w:rsidP="5E7A7E03" w:rsidRDefault="5E7A7E03" w14:paraId="7C0B85CC" w14:textId="7C04F2AD">
      <w:pPr>
        <w:tabs>
          <w:tab w:val="left" w:pos="709"/>
        </w:tabs>
        <w:jc w:val="both"/>
        <w:rPr>
          <w:rFonts w:ascii="Arial" w:hAnsi="Arial"/>
        </w:rPr>
      </w:pPr>
    </w:p>
    <w:p w:rsidR="00913C9C" w:rsidP="788FEB13" w:rsidRDefault="00913C9C" w14:paraId="00211AAF" w14:textId="0F9B5772">
      <w:pPr>
        <w:tabs>
          <w:tab w:val="left" w:pos="709"/>
        </w:tabs>
        <w:jc w:val="both"/>
        <w:rPr>
          <w:rFonts w:ascii="Arial" w:hAnsi="Arial"/>
        </w:rPr>
      </w:pPr>
      <w:r>
        <w:rPr>
          <w:rFonts w:ascii="Arial" w:hAnsi="Arial"/>
          <w:spacing w:val="-3"/>
        </w:rPr>
        <w:t xml:space="preserve">Heb je nog schulden in je huidige woning? </w:t>
      </w:r>
      <w:r>
        <w:rPr>
          <w:rFonts w:ascii="Arial" w:hAnsi="Arial"/>
          <w:spacing w:val="-3"/>
        </w:rPr>
        <w:tab/>
      </w:r>
      <w:r>
        <w:rPr>
          <w:rFonts w:ascii="Arial" w:hAnsi="Arial"/>
          <w:spacing w:val="-3"/>
        </w:rPr>
        <w:tab/>
      </w:r>
      <w:r>
        <w:rPr>
          <w:rFonts w:ascii="Arial" w:hAnsi="Arial"/>
          <w:spacing w:val="-3"/>
        </w:rPr>
        <w:tab/>
      </w:r>
      <w:r>
        <w:rPr>
          <w:rFonts w:ascii="Arial" w:hAnsi="Arial"/>
          <w:spacing w:val="-3"/>
        </w:rPr>
        <w:tab/>
      </w:r>
      <w:r>
        <w:rPr>
          <w:rFonts w:ascii="Arial" w:hAnsi="Arial"/>
          <w:spacing w:val="-3"/>
        </w:rPr>
        <w:tab/>
      </w:r>
      <w:r>
        <w:rPr>
          <w:rFonts w:ascii="Arial" w:hAnsi="Arial"/>
          <w:spacing w:val="-3"/>
        </w:rPr>
        <w:tab/>
      </w:r>
      <w:r>
        <w:rPr>
          <w:rFonts w:ascii="Arial" w:hAnsi="Arial"/>
          <w:spacing w:val="-3"/>
        </w:rPr>
        <w:t>0 nee</w:t>
      </w:r>
      <w:r>
        <w:tab/>
      </w:r>
      <w:r>
        <w:rPr>
          <w:rFonts w:ascii="Arial" w:hAnsi="Arial"/>
          <w:spacing w:val="-3"/>
        </w:rPr>
        <w:t>0 ja, namelijk ...................................</w:t>
      </w:r>
    </w:p>
    <w:p w:rsidR="00913C9C" w:rsidP="788FEB13" w:rsidRDefault="00913C9C" w14:paraId="70938BBA" w14:textId="77777777">
      <w:pPr>
        <w:tabs>
          <w:tab w:val="left" w:pos="709"/>
        </w:tabs>
        <w:jc w:val="both"/>
        <w:rPr>
          <w:rFonts w:ascii="Arial" w:hAnsi="Arial"/>
          <w:spacing w:val="-3"/>
        </w:rPr>
      </w:pPr>
      <w:r>
        <w:rPr>
          <w:rFonts w:ascii="Arial" w:hAnsi="Arial"/>
          <w:spacing w:val="-3"/>
        </w:rPr>
        <w:t xml:space="preserve"> </w:t>
      </w:r>
      <w:r>
        <w:rPr>
          <w:rFonts w:ascii="Arial" w:hAnsi="Arial"/>
          <w:spacing w:val="-3"/>
        </w:rPr>
        <w:tab/>
      </w:r>
      <w:r>
        <w:rPr>
          <w:rFonts w:ascii="Arial" w:hAnsi="Arial"/>
          <w:spacing w:val="-3"/>
        </w:rPr>
        <w:tab/>
      </w:r>
      <w:r>
        <w:rPr>
          <w:rFonts w:ascii="Arial" w:hAnsi="Arial"/>
          <w:spacing w:val="-3"/>
        </w:rPr>
        <w:tab/>
      </w:r>
      <w:r>
        <w:rPr>
          <w:rFonts w:ascii="Arial" w:hAnsi="Arial"/>
          <w:spacing w:val="-3"/>
        </w:rPr>
        <w:tab/>
      </w:r>
      <w:r>
        <w:rPr>
          <w:rFonts w:ascii="Arial" w:hAnsi="Arial"/>
          <w:spacing w:val="-3"/>
        </w:rPr>
        <w:tab/>
      </w:r>
      <w:r>
        <w:rPr>
          <w:rFonts w:ascii="Arial" w:hAnsi="Arial"/>
          <w:spacing w:val="-3"/>
        </w:rPr>
        <w:tab/>
      </w:r>
    </w:p>
    <w:p w:rsidR="788FEB13" w:rsidP="788FEB13" w:rsidRDefault="788FEB13" w14:paraId="12951E0D" w14:textId="71C117FD">
      <w:pPr>
        <w:jc w:val="both"/>
        <w:rPr>
          <w:rFonts w:ascii="Arial" w:hAnsi="Arial"/>
          <w:b/>
          <w:bCs/>
        </w:rPr>
      </w:pPr>
    </w:p>
    <w:p w:rsidR="5E7A7E03" w:rsidP="5E7A7E03" w:rsidRDefault="5E7A7E03" w14:paraId="5815E2C8" w14:textId="4CF39E24">
      <w:pPr>
        <w:jc w:val="both"/>
        <w:rPr>
          <w:rFonts w:ascii="Arial" w:hAnsi="Arial"/>
          <w:b/>
          <w:bCs/>
        </w:rPr>
      </w:pPr>
    </w:p>
    <w:p w:rsidR="0B528D0A" w:rsidP="0B528D0A" w:rsidRDefault="0B528D0A" w14:paraId="430A78C1" w14:textId="40E4B33B">
      <w:pPr>
        <w:jc w:val="both"/>
        <w:rPr>
          <w:rFonts w:ascii="Arial" w:hAnsi="Arial"/>
          <w:b/>
          <w:bCs/>
        </w:rPr>
      </w:pPr>
    </w:p>
    <w:p w:rsidR="788FEB13" w:rsidP="788FEB13" w:rsidRDefault="788FEB13" w14:paraId="3D29BE67" w14:textId="2BDABE81">
      <w:pPr>
        <w:jc w:val="both"/>
        <w:rPr>
          <w:rFonts w:ascii="Arial" w:hAnsi="Arial"/>
          <w:b/>
          <w:bCs/>
        </w:rPr>
      </w:pPr>
    </w:p>
    <w:p w:rsidR="69033930" w:rsidP="69033930" w:rsidRDefault="69033930" w14:paraId="0D9C5A34" w14:textId="6D88290B">
      <w:pPr>
        <w:jc w:val="both"/>
        <w:rPr>
          <w:rFonts w:ascii="Arial" w:hAnsi="Arial"/>
          <w:b/>
          <w:bCs/>
          <w:color w:val="5B9AD5"/>
        </w:rPr>
      </w:pPr>
    </w:p>
    <w:p w:rsidR="69033930" w:rsidP="69033930" w:rsidRDefault="69033930" w14:paraId="0028B4FF" w14:textId="49EEE090">
      <w:pPr>
        <w:jc w:val="both"/>
        <w:rPr>
          <w:rFonts w:ascii="Arial" w:hAnsi="Arial"/>
          <w:b/>
          <w:bCs/>
          <w:color w:val="5B9AD5"/>
        </w:rPr>
      </w:pPr>
    </w:p>
    <w:p w:rsidR="00913C9C" w:rsidP="788FEB13" w:rsidRDefault="002A250C" w14:paraId="03A8B01E" w14:textId="77777777">
      <w:pPr>
        <w:jc w:val="both"/>
        <w:rPr>
          <w:rFonts w:ascii="Arial" w:hAnsi="Arial"/>
          <w:b/>
          <w:bCs/>
          <w:color w:val="5B9BD5" w:themeColor="accent5"/>
          <w:spacing w:val="-3"/>
        </w:rPr>
      </w:pPr>
      <w:r w:rsidRPr="788FEB13">
        <w:rPr>
          <w:rFonts w:ascii="Arial" w:hAnsi="Arial"/>
          <w:b/>
          <w:bCs/>
          <w:color w:val="5B9BD5" w:themeColor="accent5"/>
          <w:spacing w:val="-3"/>
        </w:rPr>
        <w:t>Betrokkenheid</w:t>
      </w:r>
    </w:p>
    <w:p w:rsidR="00913C9C" w:rsidRDefault="00913C9C" w14:paraId="7B2602F5" w14:textId="77777777">
      <w:pPr>
        <w:pStyle w:val="Kop1"/>
        <w:tabs>
          <w:tab w:val="left" w:pos="0"/>
        </w:tabs>
        <w:rPr>
          <w:rFonts w:ascii="Arial" w:hAnsi="Arial"/>
          <w:sz w:val="20"/>
        </w:rPr>
      </w:pPr>
      <w:r>
        <w:rPr>
          <w:rFonts w:ascii="Arial" w:hAnsi="Arial"/>
          <w:sz w:val="20"/>
        </w:rPr>
        <w:t>Hoelang woon je al in het GW</w:t>
      </w:r>
      <w:r w:rsidR="00EB4769">
        <w:rPr>
          <w:rFonts w:ascii="Arial" w:hAnsi="Arial"/>
          <w:sz w:val="20"/>
        </w:rPr>
        <w:t>?</w:t>
      </w:r>
    </w:p>
    <w:p w:rsidR="00EB4769" w:rsidP="00EB4769" w:rsidRDefault="00EB4769" w14:paraId="3461D779" w14:textId="77777777"/>
    <w:p w:rsidRPr="00EB4769" w:rsidR="00EB4769" w:rsidP="00EB4769" w:rsidRDefault="00EB4769" w14:paraId="3CF2D8B6" w14:textId="77777777"/>
    <w:p w:rsidR="00913C9C" w:rsidP="788FEB13" w:rsidRDefault="788FEB13" w14:paraId="05371336" w14:textId="77777777">
      <w:pPr>
        <w:pStyle w:val="Kop1"/>
        <w:numPr>
          <w:ilvl w:val="0"/>
          <w:numId w:val="0"/>
        </w:numPr>
        <w:tabs>
          <w:tab w:val="left" w:pos="0"/>
        </w:tabs>
        <w:rPr>
          <w:rFonts w:ascii="Arial" w:hAnsi="Arial"/>
          <w:sz w:val="20"/>
        </w:rPr>
      </w:pPr>
      <w:r w:rsidRPr="788FEB13">
        <w:rPr>
          <w:rFonts w:ascii="Arial" w:hAnsi="Arial"/>
          <w:sz w:val="20"/>
        </w:rPr>
        <w:t>Wat heb je tot nu toe gedaan in de gemeenschap, hoe betrokken ben je wat betreft GW?</w:t>
      </w:r>
    </w:p>
    <w:p w:rsidR="002A250C" w:rsidP="002A250C" w:rsidRDefault="002A250C" w14:paraId="6D98A12B" w14:textId="77777777"/>
    <w:p w:rsidR="002A250C" w:rsidP="002A250C" w:rsidRDefault="002A250C" w14:paraId="5997CC1D" w14:textId="77777777">
      <w:pPr>
        <w:ind w:left="705" w:hanging="705"/>
        <w:rPr>
          <w:rFonts w:ascii="Arial" w:hAnsi="Arial" w:cs="Arial"/>
          <w:color w:val="000000"/>
          <w:u w:val="single"/>
          <w:lang w:val="nl-NL"/>
        </w:rPr>
      </w:pPr>
    </w:p>
    <w:p w:rsidR="002A250C" w:rsidP="002A250C" w:rsidRDefault="002A250C" w14:paraId="110FFD37" w14:textId="77777777">
      <w:pPr>
        <w:ind w:left="705" w:hanging="705"/>
        <w:rPr>
          <w:rFonts w:ascii="Arial" w:hAnsi="Arial" w:cs="Arial"/>
          <w:i/>
          <w:color w:val="000000"/>
          <w:lang w:val="nl-NL"/>
        </w:rPr>
      </w:pPr>
    </w:p>
    <w:p w:rsidR="002A250C" w:rsidP="002A250C" w:rsidRDefault="002A250C" w14:paraId="6B699379" w14:textId="77777777">
      <w:pPr>
        <w:ind w:left="705" w:hanging="705"/>
        <w:rPr>
          <w:rFonts w:ascii="Arial" w:hAnsi="Arial" w:cs="Arial"/>
          <w:i/>
          <w:color w:val="000000"/>
          <w:lang w:val="nl-NL"/>
        </w:rPr>
      </w:pPr>
    </w:p>
    <w:p w:rsidR="002A250C" w:rsidP="002A250C" w:rsidRDefault="002A250C" w14:paraId="3FE9F23F" w14:textId="77777777">
      <w:pPr>
        <w:ind w:left="705" w:hanging="705"/>
        <w:rPr>
          <w:rFonts w:ascii="Arial" w:hAnsi="Arial" w:cs="Arial"/>
          <w:i/>
          <w:color w:val="000000"/>
          <w:lang w:val="nl-NL"/>
        </w:rPr>
      </w:pPr>
    </w:p>
    <w:p w:rsidR="002A250C" w:rsidP="002A250C" w:rsidRDefault="002A250C" w14:paraId="08CE6F91" w14:textId="77777777">
      <w:pPr>
        <w:ind w:left="705" w:hanging="705"/>
        <w:rPr>
          <w:rFonts w:ascii="Arial" w:hAnsi="Arial" w:cs="Arial"/>
          <w:i/>
          <w:color w:val="000000"/>
          <w:lang w:val="nl-NL"/>
        </w:rPr>
      </w:pPr>
    </w:p>
    <w:p w:rsidR="788FEB13" w:rsidP="788FEB13" w:rsidRDefault="788FEB13" w14:paraId="448C14DB" w14:textId="6C8B90E5">
      <w:pPr>
        <w:ind w:left="705" w:hanging="705"/>
        <w:rPr>
          <w:rFonts w:ascii="Arial" w:hAnsi="Arial" w:cs="Arial"/>
          <w:i/>
          <w:iCs/>
          <w:color w:val="000000" w:themeColor="text1"/>
          <w:lang w:val="nl-NL"/>
        </w:rPr>
      </w:pPr>
    </w:p>
    <w:p w:rsidRPr="002A250C" w:rsidR="002A250C" w:rsidP="5E7A7E03" w:rsidRDefault="5E7A7E03" w14:paraId="7E9732B4" w14:textId="76317E2D">
      <w:pPr>
        <w:ind w:left="705" w:hanging="705"/>
        <w:rPr>
          <w:rFonts w:ascii="Arial" w:hAnsi="Arial" w:cs="Arial"/>
          <w:i/>
          <w:iCs/>
          <w:color w:val="000000"/>
          <w:lang w:val="nl-NL"/>
        </w:rPr>
      </w:pPr>
      <w:r w:rsidRPr="5E7A7E03">
        <w:rPr>
          <w:rFonts w:ascii="Arial" w:hAnsi="Arial" w:cs="Arial"/>
          <w:i/>
          <w:iCs/>
          <w:color w:val="000000" w:themeColor="text1"/>
          <w:u w:val="single"/>
          <w:lang w:val="nl-NL"/>
        </w:rPr>
        <w:t>Ter info</w:t>
      </w:r>
      <w:r w:rsidRPr="5E7A7E03">
        <w:rPr>
          <w:rFonts w:ascii="Arial" w:hAnsi="Arial" w:cs="Arial"/>
          <w:i/>
          <w:iCs/>
          <w:color w:val="000000" w:themeColor="text1"/>
          <w:lang w:val="nl-NL"/>
        </w:rPr>
        <w:t>, uit het handboek Woonbeleid, welke je kan downloaden via onze website:</w:t>
      </w:r>
    </w:p>
    <w:p w:rsidRPr="002A250C" w:rsidR="002A250C" w:rsidP="788FEB13" w:rsidRDefault="002A250C" w14:paraId="5043CB0F" w14:textId="77777777">
      <w:pPr>
        <w:ind w:left="705" w:hanging="705"/>
        <w:rPr>
          <w:rFonts w:ascii="Arial" w:hAnsi="Arial" w:cs="Arial"/>
          <w:i/>
          <w:iCs/>
          <w:color w:val="000000"/>
          <w:u w:val="single"/>
          <w:lang w:val="nl-NL"/>
        </w:rPr>
      </w:pPr>
    </w:p>
    <w:p w:rsidRPr="002A250C" w:rsidR="002A250C" w:rsidP="788FEB13" w:rsidRDefault="788FEB13" w14:paraId="1FDF52F2" w14:textId="77777777">
      <w:pPr>
        <w:ind w:left="705" w:hanging="705"/>
        <w:rPr>
          <w:i/>
          <w:iCs/>
          <w:lang w:val="nl-NL"/>
        </w:rPr>
      </w:pPr>
      <w:r w:rsidRPr="788FEB13">
        <w:rPr>
          <w:rFonts w:ascii="Arial" w:hAnsi="Arial" w:cs="Arial"/>
          <w:i/>
          <w:iCs/>
          <w:color w:val="000000" w:themeColor="text1"/>
          <w:u w:val="single"/>
          <w:lang w:val="nl-NL"/>
        </w:rPr>
        <w:t>Criteria</w:t>
      </w:r>
    </w:p>
    <w:p w:rsidRPr="002A250C" w:rsidR="002A250C" w:rsidP="788FEB13" w:rsidRDefault="788FEB13" w14:paraId="47C27818" w14:textId="77777777">
      <w:pPr>
        <w:rPr>
          <w:i/>
          <w:iCs/>
        </w:rPr>
      </w:pPr>
      <w:r w:rsidRPr="788FEB13">
        <w:rPr>
          <w:rFonts w:ascii="Arial" w:hAnsi="Arial" w:cs="Arial"/>
          <w:i/>
          <w:iCs/>
          <w:color w:val="000000" w:themeColor="text1"/>
          <w:lang w:val="nl-NL"/>
        </w:rPr>
        <w:t>Belangrijkste criterium voor plaatsing op een wachtlijst is betrokkenheid bij het GW; voor dit selectiecriterium is gekozen om de interne samenhang binnen het GW te bevorderen. Omdat het beoordelingsproces gevoelig kan liggen, is het belangrijk dat er zorgvuldig en transparant over gecommuniceerd wordt, zodat bewoners zich ook bij afwijzing welkom blijven voelen in het GW. De volgende zaken worden in elk geval meegewogen:</w:t>
      </w:r>
    </w:p>
    <w:p w:rsidRPr="002A250C" w:rsidR="002A250C" w:rsidP="788FEB13" w:rsidRDefault="002A250C" w14:paraId="07459315" w14:textId="77777777">
      <w:pPr>
        <w:rPr>
          <w:rFonts w:ascii="Arial" w:hAnsi="Arial" w:cs="Arial"/>
          <w:i/>
          <w:iCs/>
          <w:color w:val="000000"/>
          <w:lang w:val="nl-NL"/>
        </w:rPr>
      </w:pPr>
    </w:p>
    <w:p w:rsidRPr="002A250C" w:rsidR="002A250C" w:rsidP="788FEB13" w:rsidRDefault="788FEB13" w14:paraId="5CD806C9" w14:textId="77777777">
      <w:pPr>
        <w:widowControl w:val="0"/>
        <w:numPr>
          <w:ilvl w:val="0"/>
          <w:numId w:val="9"/>
        </w:numPr>
        <w:rPr>
          <w:i/>
          <w:iCs/>
          <w:lang w:val="nl-NL"/>
        </w:rPr>
      </w:pPr>
      <w:r w:rsidRPr="788FEB13">
        <w:rPr>
          <w:rFonts w:ascii="Arial" w:hAnsi="Arial" w:cs="Arial"/>
          <w:i/>
          <w:iCs/>
          <w:color w:val="000000" w:themeColor="text1"/>
          <w:lang w:val="nl-NL"/>
        </w:rPr>
        <w:t>Actief in woongroep/CW/met buren; informele betrokkenheid bij andere GW’ers.</w:t>
      </w:r>
    </w:p>
    <w:p w:rsidRPr="002A250C" w:rsidR="002A250C" w:rsidP="788FEB13" w:rsidRDefault="788FEB13" w14:paraId="153F9515" w14:textId="77777777">
      <w:pPr>
        <w:widowControl w:val="0"/>
        <w:numPr>
          <w:ilvl w:val="0"/>
          <w:numId w:val="9"/>
        </w:numPr>
        <w:rPr>
          <w:i/>
          <w:iCs/>
          <w:lang w:val="nl-NL"/>
        </w:rPr>
      </w:pPr>
      <w:r w:rsidRPr="788FEB13">
        <w:rPr>
          <w:rFonts w:ascii="Arial" w:hAnsi="Arial" w:cs="Arial"/>
          <w:i/>
          <w:iCs/>
          <w:color w:val="000000" w:themeColor="text1"/>
          <w:lang w:val="nl-NL"/>
        </w:rPr>
        <w:t>Actief in hof, zoals grasmaaien, hofvertegenwoordiger zijn.</w:t>
      </w:r>
    </w:p>
    <w:p w:rsidRPr="002A250C" w:rsidR="002A250C" w:rsidP="788FEB13" w:rsidRDefault="788FEB13" w14:paraId="1F2ADF0C" w14:textId="77777777">
      <w:pPr>
        <w:widowControl w:val="0"/>
        <w:numPr>
          <w:ilvl w:val="0"/>
          <w:numId w:val="9"/>
        </w:numPr>
        <w:rPr>
          <w:i/>
          <w:iCs/>
          <w:lang w:val="nl-NL"/>
        </w:rPr>
      </w:pPr>
      <w:r w:rsidRPr="788FEB13">
        <w:rPr>
          <w:rFonts w:ascii="Arial" w:hAnsi="Arial" w:cs="Arial"/>
          <w:i/>
          <w:iCs/>
          <w:color w:val="000000" w:themeColor="text1"/>
          <w:lang w:val="nl-NL"/>
        </w:rPr>
        <w:t xml:space="preserve">Actief in commissies, zoals de groencommissie, de activiteitencommissie, het bestuur, Woonbeleid, </w:t>
      </w:r>
      <w:proofErr w:type="spellStart"/>
      <w:r w:rsidRPr="788FEB13">
        <w:rPr>
          <w:rFonts w:ascii="Arial" w:hAnsi="Arial" w:cs="Arial"/>
          <w:i/>
          <w:iCs/>
          <w:color w:val="000000" w:themeColor="text1"/>
          <w:lang w:val="nl-NL"/>
        </w:rPr>
        <w:t>webcie</w:t>
      </w:r>
      <w:proofErr w:type="spellEnd"/>
      <w:r w:rsidRPr="788FEB13">
        <w:rPr>
          <w:rFonts w:ascii="Arial" w:hAnsi="Arial" w:cs="Arial"/>
          <w:i/>
          <w:iCs/>
          <w:color w:val="000000" w:themeColor="text1"/>
          <w:lang w:val="nl-NL"/>
        </w:rPr>
        <w:t>, de filmcommissie, zoals intakes afnemen, roosters maken, kroegavonden draaien.</w:t>
      </w:r>
    </w:p>
    <w:p w:rsidRPr="002A250C" w:rsidR="002A250C" w:rsidP="788FEB13" w:rsidRDefault="788FEB13" w14:paraId="6FF9717C" w14:textId="77777777">
      <w:pPr>
        <w:widowControl w:val="0"/>
        <w:numPr>
          <w:ilvl w:val="0"/>
          <w:numId w:val="9"/>
        </w:numPr>
        <w:rPr>
          <w:i/>
          <w:iCs/>
          <w:lang w:val="nl-NL"/>
        </w:rPr>
      </w:pPr>
      <w:r w:rsidRPr="788FEB13">
        <w:rPr>
          <w:rFonts w:ascii="Arial" w:hAnsi="Arial" w:cs="Arial"/>
          <w:i/>
          <w:iCs/>
          <w:color w:val="000000" w:themeColor="text1"/>
          <w:lang w:val="nl-NL"/>
        </w:rPr>
        <w:t xml:space="preserve">Deelname aan activiteiten, zoals de burendag, </w:t>
      </w:r>
      <w:proofErr w:type="spellStart"/>
      <w:r w:rsidRPr="788FEB13">
        <w:rPr>
          <w:rFonts w:ascii="Arial" w:hAnsi="Arial" w:cs="Arial"/>
          <w:i/>
          <w:iCs/>
          <w:color w:val="000000" w:themeColor="text1"/>
          <w:lang w:val="nl-NL"/>
        </w:rPr>
        <w:t>groendag</w:t>
      </w:r>
      <w:proofErr w:type="spellEnd"/>
      <w:r w:rsidRPr="788FEB13">
        <w:rPr>
          <w:rFonts w:ascii="Arial" w:hAnsi="Arial" w:cs="Arial"/>
          <w:i/>
          <w:iCs/>
          <w:color w:val="000000" w:themeColor="text1"/>
          <w:lang w:val="nl-NL"/>
        </w:rPr>
        <w:t>, kroegavonden, filmvertoningen, volleyballen.</w:t>
      </w:r>
    </w:p>
    <w:p w:rsidRPr="002A250C" w:rsidR="002A250C" w:rsidP="788FEB13" w:rsidRDefault="788FEB13" w14:paraId="3063E181" w14:textId="77777777">
      <w:pPr>
        <w:widowControl w:val="0"/>
        <w:numPr>
          <w:ilvl w:val="0"/>
          <w:numId w:val="9"/>
        </w:numPr>
        <w:rPr>
          <w:i/>
          <w:iCs/>
          <w:lang w:val="nl-NL"/>
        </w:rPr>
      </w:pPr>
      <w:r w:rsidRPr="788FEB13">
        <w:rPr>
          <w:rFonts w:ascii="Arial" w:hAnsi="Arial" w:cs="Arial"/>
          <w:i/>
          <w:iCs/>
          <w:color w:val="000000" w:themeColor="text1"/>
          <w:lang w:val="nl-NL"/>
        </w:rPr>
        <w:t>Zichtbaar in het GW, op welke manier dan ook.</w:t>
      </w:r>
    </w:p>
    <w:p w:rsidR="002A250C" w:rsidP="002A250C" w:rsidRDefault="002A250C" w14:paraId="6537F28F" w14:textId="77777777">
      <w:pPr>
        <w:rPr>
          <w:rFonts w:ascii="Arial" w:hAnsi="Arial" w:cs="Arial"/>
          <w:color w:val="000000"/>
          <w:lang w:val="nl-NL"/>
        </w:rPr>
      </w:pPr>
    </w:p>
    <w:p w:rsidRPr="002A250C" w:rsidR="002A250C" w:rsidP="002A250C" w:rsidRDefault="002A250C" w14:paraId="6DFB9E20" w14:textId="77777777">
      <w:pPr>
        <w:rPr>
          <w:lang w:val="nl-NL"/>
        </w:rPr>
      </w:pPr>
    </w:p>
    <w:p w:rsidR="788FEB13" w:rsidP="788FEB13" w:rsidRDefault="788FEB13" w14:paraId="3E79270F" w14:textId="38178689">
      <w:pPr>
        <w:jc w:val="both"/>
        <w:rPr>
          <w:rFonts w:ascii="Arial" w:hAnsi="Arial"/>
          <w:b w:val="1"/>
          <w:bCs w:val="1"/>
        </w:rPr>
      </w:pPr>
    </w:p>
    <w:p w:rsidR="2224E8A1" w:rsidP="2224E8A1" w:rsidRDefault="2224E8A1" w14:paraId="7201AC30" w14:textId="178900FA">
      <w:pPr>
        <w:pStyle w:val="Standaard"/>
        <w:jc w:val="both"/>
        <w:rPr>
          <w:rFonts w:ascii="Arial" w:hAnsi="Arial"/>
          <w:b w:val="1"/>
          <w:bCs w:val="1"/>
        </w:rPr>
      </w:pPr>
    </w:p>
    <w:p w:rsidR="2224E8A1" w:rsidP="2224E8A1" w:rsidRDefault="2224E8A1" w14:paraId="5B108228" w14:textId="38C7D1AF">
      <w:pPr>
        <w:pStyle w:val="Standaard"/>
        <w:jc w:val="both"/>
        <w:rPr>
          <w:rFonts w:ascii="Arial" w:hAnsi="Arial"/>
          <w:b w:val="1"/>
          <w:bCs w:val="1"/>
        </w:rPr>
      </w:pPr>
    </w:p>
    <w:p w:rsidR="00913C9C" w:rsidP="495CD4F4" w:rsidRDefault="00913C9C" w14:paraId="28413694" w14:textId="0D4A52C1">
      <w:pPr>
        <w:jc w:val="both"/>
        <w:rPr>
          <w:rFonts w:ascii="Arial" w:hAnsi="Arial"/>
          <w:b w:val="1"/>
          <w:bCs w:val="1"/>
        </w:rPr>
      </w:pPr>
      <w:r w:rsidRPr="495CD4F4" w:rsidR="495CD4F4">
        <w:rPr>
          <w:rFonts w:ascii="Arial" w:hAnsi="Arial"/>
        </w:rPr>
        <w:t>Na ontvangst van dit formulier door woonbeleid zal je worden uitgenodigd door de Intake commissie voor een gesprek. Deze gegevens worden alleen gebruikt voor deze procedure en indien niet meer nodig, worden de gegevens vernietigd.</w:t>
      </w:r>
    </w:p>
    <w:p w:rsidR="00913C9C" w:rsidP="495CD4F4" w:rsidRDefault="00913C9C" w14:paraId="5B567453" w14:textId="77777777">
      <w:pPr>
        <w:jc w:val="both"/>
        <w:rPr>
          <w:rFonts w:ascii="Arial" w:hAnsi="Arial"/>
          <w:b w:val="1"/>
          <w:bCs w:val="1"/>
          <w:spacing w:val="-3"/>
        </w:rPr>
      </w:pPr>
      <w:r w:rsidRPr="495CD4F4">
        <w:rPr>
          <w:rFonts w:ascii="Arial" w:hAnsi="Arial"/>
          <w:b w:val="1"/>
          <w:bCs w:val="1"/>
          <w:spacing w:val="-3"/>
        </w:rPr>
        <w:t>Ondertekening</w:t>
      </w:r>
    </w:p>
    <w:p w:rsidR="00913C9C" w:rsidRDefault="00913C9C" w14:paraId="144A5D23" w14:textId="77777777">
      <w:pPr>
        <w:tabs>
          <w:tab w:val="left" w:pos="-1440"/>
          <w:tab w:val="left" w:pos="-720"/>
        </w:tabs>
        <w:jc w:val="both"/>
        <w:rPr>
          <w:rFonts w:ascii="Arial" w:hAnsi="Arial"/>
          <w:spacing w:val="-3"/>
        </w:rPr>
      </w:pPr>
    </w:p>
    <w:p w:rsidR="00913C9C" w:rsidRDefault="00913C9C" w14:paraId="738610EB" w14:textId="77777777">
      <w:pPr>
        <w:tabs>
          <w:tab w:val="left" w:pos="-1440"/>
          <w:tab w:val="left" w:pos="-720"/>
        </w:tabs>
        <w:jc w:val="both"/>
        <w:rPr>
          <w:rFonts w:ascii="Arial" w:hAnsi="Arial"/>
          <w:spacing w:val="-3"/>
        </w:rPr>
      </w:pPr>
    </w:p>
    <w:p w:rsidR="00913C9C" w:rsidRDefault="00913C9C" w14:paraId="73DDD576" w14:textId="77777777">
      <w:pPr>
        <w:tabs>
          <w:tab w:val="left" w:pos="-1440"/>
          <w:tab w:val="left" w:pos="-720"/>
        </w:tabs>
        <w:jc w:val="both"/>
        <w:rPr>
          <w:rFonts w:ascii="Arial" w:hAnsi="Arial"/>
          <w:spacing w:val="-3"/>
        </w:rPr>
      </w:pPr>
      <w:r>
        <w:rPr>
          <w:rFonts w:ascii="Arial" w:hAnsi="Arial"/>
          <w:spacing w:val="-3"/>
        </w:rPr>
        <w:t xml:space="preserve">Plaats: .......................................... Datum: ....... - ....... - .......        </w:t>
      </w:r>
    </w:p>
    <w:p w:rsidR="00913C9C" w:rsidRDefault="00913C9C" w14:paraId="637805D2" w14:textId="77777777">
      <w:pPr>
        <w:tabs>
          <w:tab w:val="left" w:pos="-1440"/>
          <w:tab w:val="left" w:pos="-720"/>
        </w:tabs>
        <w:jc w:val="both"/>
        <w:rPr>
          <w:rFonts w:ascii="Arial" w:hAnsi="Arial"/>
          <w:spacing w:val="-3"/>
        </w:rPr>
      </w:pPr>
    </w:p>
    <w:p w:rsidR="00913C9C" w:rsidRDefault="00913C9C" w14:paraId="463F29E8" w14:textId="77777777">
      <w:pPr>
        <w:tabs>
          <w:tab w:val="left" w:pos="-1440"/>
          <w:tab w:val="left" w:pos="-720"/>
        </w:tabs>
        <w:jc w:val="both"/>
        <w:rPr>
          <w:rFonts w:ascii="Arial" w:hAnsi="Arial"/>
          <w:spacing w:val="-3"/>
        </w:rPr>
      </w:pPr>
    </w:p>
    <w:p w:rsidR="00913C9C" w:rsidRDefault="00913C9C" w14:paraId="68D91A52" w14:textId="77777777">
      <w:pPr>
        <w:tabs>
          <w:tab w:val="left" w:pos="-1440"/>
          <w:tab w:val="left" w:pos="-720"/>
        </w:tabs>
        <w:jc w:val="both"/>
        <w:rPr>
          <w:rFonts w:ascii="Arial" w:hAnsi="Arial"/>
          <w:spacing w:val="-3"/>
        </w:rPr>
      </w:pPr>
      <w:r>
        <w:rPr>
          <w:rFonts w:ascii="Arial" w:hAnsi="Arial"/>
          <w:spacing w:val="-3"/>
        </w:rPr>
        <w:t>Naam kandidaat:   .....................................................</w:t>
      </w:r>
    </w:p>
    <w:p w:rsidR="00913C9C" w:rsidRDefault="00913C9C" w14:paraId="3B7B4B86" w14:textId="77777777">
      <w:pPr>
        <w:tabs>
          <w:tab w:val="left" w:pos="-1440"/>
          <w:tab w:val="left" w:pos="-720"/>
        </w:tabs>
        <w:jc w:val="both"/>
        <w:rPr>
          <w:rFonts w:ascii="Arial" w:hAnsi="Arial"/>
          <w:spacing w:val="-3"/>
        </w:rPr>
      </w:pPr>
    </w:p>
    <w:p w:rsidR="00913C9C" w:rsidRDefault="00913C9C" w14:paraId="5630AD66" w14:textId="77777777">
      <w:pPr>
        <w:tabs>
          <w:tab w:val="left" w:pos="-1440"/>
          <w:tab w:val="left" w:pos="-720"/>
        </w:tabs>
        <w:jc w:val="both"/>
        <w:rPr>
          <w:rFonts w:ascii="Arial" w:hAnsi="Arial"/>
          <w:spacing w:val="-3"/>
        </w:rPr>
      </w:pPr>
    </w:p>
    <w:p w:rsidR="00913C9C" w:rsidRDefault="00913C9C" w14:paraId="61829076" w14:textId="77777777">
      <w:pPr>
        <w:tabs>
          <w:tab w:val="left" w:pos="-1440"/>
          <w:tab w:val="left" w:pos="-720"/>
        </w:tabs>
        <w:jc w:val="both"/>
        <w:rPr>
          <w:rFonts w:ascii="Arial" w:hAnsi="Arial"/>
          <w:spacing w:val="-3"/>
        </w:rPr>
      </w:pPr>
    </w:p>
    <w:p w:rsidR="00EB4769" w:rsidRDefault="00913C9C" w14:paraId="033C5F89" w14:textId="77777777">
      <w:pPr>
        <w:tabs>
          <w:tab w:val="left" w:pos="-1440"/>
          <w:tab w:val="left" w:pos="-720"/>
        </w:tabs>
        <w:jc w:val="both"/>
        <w:rPr>
          <w:rFonts w:ascii="Arial" w:hAnsi="Arial"/>
          <w:spacing w:val="-3"/>
        </w:rPr>
      </w:pPr>
      <w:r>
        <w:rPr>
          <w:rFonts w:ascii="Arial" w:hAnsi="Arial"/>
          <w:spacing w:val="-3"/>
        </w:rPr>
        <w:t>Na</w:t>
      </w:r>
      <w:r w:rsidR="00EB4769">
        <w:rPr>
          <w:rFonts w:ascii="Arial" w:hAnsi="Arial"/>
          <w:spacing w:val="-3"/>
        </w:rPr>
        <w:t>am</w:t>
      </w:r>
      <w:r>
        <w:rPr>
          <w:rFonts w:ascii="Arial" w:hAnsi="Arial"/>
          <w:spacing w:val="-3"/>
        </w:rPr>
        <w:t xml:space="preserve"> van de intaker</w:t>
      </w:r>
      <w:r w:rsidR="00EB4769">
        <w:rPr>
          <w:rFonts w:ascii="Arial" w:hAnsi="Arial"/>
          <w:spacing w:val="-3"/>
        </w:rPr>
        <w:t>:</w:t>
      </w:r>
    </w:p>
    <w:p w:rsidR="00913C9C" w:rsidP="788FEB13" w:rsidRDefault="00EB4769" w14:paraId="66204FF1" w14:textId="77777777">
      <w:pPr>
        <w:jc w:val="both"/>
        <w:rPr>
          <w:rFonts w:ascii="Arial" w:hAnsi="Arial"/>
        </w:rPr>
      </w:pPr>
      <w:r>
        <w:rPr>
          <w:rFonts w:ascii="Arial" w:hAnsi="Arial"/>
          <w:spacing w:val="-3"/>
        </w:rPr>
        <w:t>Naam hofvertegenwoordiger</w:t>
      </w:r>
      <w:r w:rsidR="00913C9C">
        <w:rPr>
          <w:rFonts w:ascii="Arial" w:hAnsi="Arial"/>
          <w:spacing w:val="-3"/>
        </w:rPr>
        <w:t>:</w:t>
      </w:r>
    </w:p>
    <w:p w:rsidRPr="0092308D" w:rsidR="0092308D" w:rsidP="0092308D" w:rsidRDefault="0092308D" w14:paraId="2DBF0D7D" w14:textId="77777777">
      <w:pPr>
        <w:rPr>
          <w:rFonts w:ascii="Arial" w:hAnsi="Arial"/>
        </w:rPr>
      </w:pPr>
    </w:p>
    <w:sectPr w:rsidRPr="0092308D" w:rsidR="0092308D" w:rsidSect="000B1DB8">
      <w:headerReference w:type="even" r:id="rId8"/>
      <w:headerReference w:type="default" r:id="rId9"/>
      <w:footerReference w:type="even" r:id="rId10"/>
      <w:footerReference w:type="default" r:id="rId11"/>
      <w:headerReference w:type="first" r:id="rId12"/>
      <w:footerReference w:type="first" r:id="rId13"/>
      <w:pgSz w:w="11906" w:h="16838" w:orient="portrait"/>
      <w:pgMar w:top="1418" w:right="1418" w:bottom="1474" w:left="1418" w:header="708" w:footer="1418" w:gutter="0"/>
      <w:cols w:space="708"/>
      <w:docGrid w:linePitch="360"/>
      <w:titlePg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E23C8" w:rsidRDefault="001E23C8" w14:paraId="01E7478F" w14:textId="77777777">
      <w:r>
        <w:separator/>
      </w:r>
    </w:p>
  </w:endnote>
  <w:endnote w:type="continuationSeparator" w:id="0">
    <w:p w:rsidR="001E23C8" w:rsidRDefault="001E23C8" w14:paraId="3B9C439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260C" w:rsidRDefault="009C260C" w14:paraId="5662ABBE" w14:textId="7777777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0B528D0A" w:rsidTr="2AC60B8E" w14:paraId="6B54628E" w14:textId="77777777">
      <w:tc>
        <w:tcPr>
          <w:tcW w:w="3020" w:type="dxa"/>
          <w:tcMar/>
        </w:tcPr>
        <w:p w:rsidR="009C260C" w:rsidP="0B528D0A" w:rsidRDefault="009C260C" w14:paraId="0BFE6B18" w14:textId="5EDCA78E">
          <w:pPr>
            <w:pStyle w:val="Koptekst"/>
            <w:ind w:left="-115"/>
          </w:pPr>
        </w:p>
      </w:tc>
      <w:tc>
        <w:tcPr>
          <w:tcW w:w="3020" w:type="dxa"/>
          <w:tcMar/>
        </w:tcPr>
        <w:p w:rsidR="0B528D0A" w:rsidP="0B528D0A" w:rsidRDefault="0B528D0A" w14:paraId="4C02A63B" w14:textId="4803E245">
          <w:pPr>
            <w:pStyle w:val="Koptekst"/>
            <w:jc w:val="center"/>
          </w:pPr>
        </w:p>
      </w:tc>
      <w:tc>
        <w:tcPr>
          <w:tcW w:w="3020" w:type="dxa"/>
          <w:tcMar/>
        </w:tcPr>
        <w:p w:rsidR="0B528D0A" w:rsidP="0B528D0A" w:rsidRDefault="0B528D0A" w14:paraId="16016649" w14:textId="1A3623ED">
          <w:pPr>
            <w:pStyle w:val="Koptekst"/>
            <w:ind w:right="-115"/>
            <w:jc w:val="right"/>
          </w:pPr>
        </w:p>
      </w:tc>
    </w:tr>
  </w:tbl>
  <w:p w:rsidR="0B528D0A" w:rsidP="0B528D0A" w:rsidRDefault="0B528D0A" w14:paraId="14718F23" w14:textId="0764B219">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260C" w:rsidRDefault="009C260C" w14:paraId="62167BC1"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E23C8" w:rsidRDefault="001E23C8" w14:paraId="66CF011C" w14:textId="77777777">
      <w:r>
        <w:separator/>
      </w:r>
    </w:p>
  </w:footnote>
  <w:footnote w:type="continuationSeparator" w:id="0">
    <w:p w:rsidR="001E23C8" w:rsidRDefault="001E23C8" w14:paraId="43AD255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260C" w:rsidRDefault="009C260C" w14:paraId="02E5E66B" w14:textId="7777777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0B528D0A" w:rsidTr="2AC60B8E" w14:paraId="55365BBF" w14:textId="77777777">
      <w:tc>
        <w:tcPr>
          <w:tcW w:w="3020" w:type="dxa"/>
          <w:tcMar/>
        </w:tcPr>
        <w:p w:rsidR="0B528D0A" w:rsidP="0B528D0A" w:rsidRDefault="0B528D0A" w14:paraId="1B375886" w14:textId="5BAAADC8">
          <w:pPr>
            <w:pStyle w:val="Koptekst"/>
            <w:ind w:left="-115"/>
          </w:pPr>
        </w:p>
      </w:tc>
      <w:tc>
        <w:tcPr>
          <w:tcW w:w="3020" w:type="dxa"/>
          <w:tcMar/>
        </w:tcPr>
        <w:p w:rsidR="0B528D0A" w:rsidP="0B528D0A" w:rsidRDefault="0B528D0A" w14:paraId="30122825" w14:textId="317A82B7">
          <w:pPr>
            <w:pStyle w:val="Koptekst"/>
            <w:jc w:val="center"/>
          </w:pPr>
        </w:p>
      </w:tc>
      <w:tc>
        <w:tcPr>
          <w:tcW w:w="3020" w:type="dxa"/>
          <w:tcMar/>
        </w:tcPr>
        <w:p w:rsidR="0B528D0A" w:rsidP="0B528D0A" w:rsidRDefault="0B528D0A" w14:paraId="0C5A3773" w14:textId="7C18EDE8">
          <w:pPr>
            <w:pStyle w:val="Koptekst"/>
            <w:ind w:right="-115"/>
            <w:jc w:val="right"/>
          </w:pPr>
        </w:p>
      </w:tc>
    </w:tr>
  </w:tbl>
  <w:p w:rsidR="0B528D0A" w:rsidP="0B528D0A" w:rsidRDefault="0B528D0A" w14:paraId="57D8824E" w14:textId="46F3623C">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2AC60B8E" w:rsidTr="2C04CBF5" w14:paraId="7CF8B43A">
      <w:trPr>
        <w:trHeight w:val="300"/>
      </w:trPr>
      <w:tc>
        <w:tcPr>
          <w:tcW w:w="3020" w:type="dxa"/>
          <w:tcMar/>
        </w:tcPr>
        <w:p w:rsidR="2AC60B8E" w:rsidP="2AC60B8E" w:rsidRDefault="2AC60B8E" w14:paraId="40F8C459" w14:textId="0ECABA76">
          <w:pPr>
            <w:pStyle w:val="Koptekst"/>
            <w:ind w:left="-115"/>
          </w:pPr>
          <w:r w:rsidR="2C04CBF5">
            <w:rPr/>
            <w:t>Versie 2025</w:t>
          </w:r>
        </w:p>
      </w:tc>
      <w:tc>
        <w:tcPr>
          <w:tcW w:w="3020" w:type="dxa"/>
          <w:tcMar/>
        </w:tcPr>
        <w:p w:rsidR="2AC60B8E" w:rsidP="2AC60B8E" w:rsidRDefault="2AC60B8E" w14:paraId="4E8EAE26" w14:textId="317A82B7">
          <w:pPr>
            <w:pStyle w:val="Koptekst"/>
            <w:jc w:val="center"/>
          </w:pPr>
        </w:p>
      </w:tc>
      <w:tc>
        <w:tcPr>
          <w:tcW w:w="3020" w:type="dxa"/>
          <w:tcMar/>
        </w:tcPr>
        <w:p w:rsidR="2AC60B8E" w:rsidP="2AC60B8E" w:rsidRDefault="2AC60B8E" w14:paraId="34E75258" w14:textId="7C18EDE8">
          <w:pPr>
            <w:pStyle w:val="Koptekst"/>
            <w:ind w:right="-115"/>
            <w:jc w:val="right"/>
          </w:pPr>
        </w:p>
      </w:tc>
    </w:tr>
  </w:tbl>
  <w:p w:rsidR="009C260C" w:rsidRDefault="009C260C" w14:paraId="5EABFF15" w14:textId="2E05A33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Kop1"/>
      <w:suff w:val="nothing"/>
      <w:lvlText w:val=""/>
      <w:lvlJc w:val="left"/>
      <w:pPr>
        <w:tabs>
          <w:tab w:val="num" w:pos="0"/>
        </w:tabs>
        <w:ind w:left="0" w:firstLine="0"/>
      </w:pPr>
    </w:lvl>
    <w:lvl w:ilvl="1">
      <w:start w:val="1"/>
      <w:numFmt w:val="none"/>
      <w:pStyle w:val="Kop2"/>
      <w:suff w:val="nothing"/>
      <w:lvlText w:val=""/>
      <w:lvlJc w:val="left"/>
      <w:pPr>
        <w:tabs>
          <w:tab w:val="num" w:pos="0"/>
        </w:tabs>
        <w:ind w:left="0" w:firstLine="0"/>
      </w:pPr>
    </w:lvl>
    <w:lvl w:ilvl="2">
      <w:start w:val="1"/>
      <w:numFmt w:val="none"/>
      <w:pStyle w:val="Kop3"/>
      <w:suff w:val="nothing"/>
      <w:lvlText w:val=""/>
      <w:lvlJc w:val="left"/>
      <w:pPr>
        <w:tabs>
          <w:tab w:val="num" w:pos="0"/>
        </w:tabs>
        <w:ind w:left="0" w:firstLine="0"/>
      </w:pPr>
    </w:lvl>
    <w:lvl w:ilvl="3">
      <w:start w:val="1"/>
      <w:numFmt w:val="none"/>
      <w:pStyle w:val="Kop4"/>
      <w:suff w:val="nothing"/>
      <w:lvlText w:val=""/>
      <w:lvlJc w:val="left"/>
      <w:pPr>
        <w:tabs>
          <w:tab w:val="num" w:pos="0"/>
        </w:tabs>
        <w:ind w:left="0" w:firstLine="0"/>
      </w:pPr>
    </w:lvl>
    <w:lvl w:ilvl="4">
      <w:start w:val="1"/>
      <w:numFmt w:val="none"/>
      <w:pStyle w:val="Kop5"/>
      <w:suff w:val="nothing"/>
      <w:lvlText w:val=""/>
      <w:lvlJc w:val="left"/>
      <w:pPr>
        <w:tabs>
          <w:tab w:val="num" w:pos="0"/>
        </w:tabs>
        <w:ind w:left="0" w:firstLine="0"/>
      </w:pPr>
    </w:lvl>
    <w:lvl w:ilvl="5">
      <w:start w:val="1"/>
      <w:numFmt w:val="none"/>
      <w:pStyle w:val="Kop6"/>
      <w:suff w:val="nothing"/>
      <w:lvlText w:val=""/>
      <w:lvlJc w:val="left"/>
      <w:pPr>
        <w:tabs>
          <w:tab w:val="num" w:pos="0"/>
        </w:tabs>
        <w:ind w:left="0" w:firstLine="0"/>
      </w:pPr>
    </w:lvl>
    <w:lvl w:ilvl="6">
      <w:start w:val="1"/>
      <w:numFmt w:val="none"/>
      <w:pStyle w:val="Kop7"/>
      <w:suff w:val="nothing"/>
      <w:lvlText w:val=""/>
      <w:lvlJc w:val="left"/>
      <w:pPr>
        <w:tabs>
          <w:tab w:val="num" w:pos="0"/>
        </w:tabs>
        <w:ind w:left="0" w:firstLine="0"/>
      </w:pPr>
    </w:lvl>
    <w:lvl w:ilvl="7">
      <w:start w:val="1"/>
      <w:numFmt w:val="none"/>
      <w:pStyle w:val="Kop8"/>
      <w:suff w:val="nothing"/>
      <w:lvlText w:val=""/>
      <w:lvlJc w:val="left"/>
      <w:pPr>
        <w:tabs>
          <w:tab w:val="num" w:pos="0"/>
        </w:tabs>
        <w:ind w:left="0" w:firstLine="0"/>
      </w:pPr>
    </w:lvl>
    <w:lvl w:ilvl="8">
      <w:start w:val="1"/>
      <w:numFmt w:val="none"/>
      <w:pStyle w:val="Kop9"/>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numFmt w:val="decimal"/>
      <w:lvlText w:val="%1"/>
      <w:lvlJc w:val="left"/>
      <w:pPr>
        <w:tabs>
          <w:tab w:val="num" w:pos="3540"/>
        </w:tabs>
        <w:ind w:left="3540" w:hanging="705"/>
      </w:pPr>
    </w:lvl>
  </w:abstractNum>
  <w:abstractNum w:abstractNumId="2" w15:restartNumberingAfterBreak="0">
    <w:nsid w:val="00000003"/>
    <w:multiLevelType w:val="singleLevel"/>
    <w:tmpl w:val="00000003"/>
    <w:name w:val="WW8Num3"/>
    <w:lvl w:ilvl="0">
      <w:numFmt w:val="decimal"/>
      <w:lvlText w:val="%1"/>
      <w:lvlJc w:val="left"/>
      <w:pPr>
        <w:tabs>
          <w:tab w:val="num" w:pos="3540"/>
        </w:tabs>
        <w:ind w:left="3540" w:hanging="705"/>
      </w:pPr>
    </w:lvl>
  </w:abstractNum>
  <w:abstractNum w:abstractNumId="3" w15:restartNumberingAfterBreak="0">
    <w:nsid w:val="03AB6187"/>
    <w:multiLevelType w:val="multilevel"/>
    <w:tmpl w:val="931C3116"/>
    <w:lvl w:ilvl="0">
      <w:start w:val="1"/>
      <w:numFmt w:val="decimal"/>
      <w:lvlText w:val="%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0B1B5BB"/>
    <w:multiLevelType w:val="hybridMultilevel"/>
    <w:tmpl w:val="C7DCF812"/>
    <w:lvl w:ilvl="0" w:tplc="65B65996">
      <w:numFmt w:val="decimal"/>
      <w:lvlText w:val="%1"/>
      <w:lvlJc w:val="left"/>
      <w:pPr>
        <w:ind w:left="720" w:hanging="360"/>
      </w:pPr>
    </w:lvl>
    <w:lvl w:ilvl="1" w:tplc="4BAEDD5E">
      <w:start w:val="1"/>
      <w:numFmt w:val="lowerLetter"/>
      <w:lvlText w:val="%2."/>
      <w:lvlJc w:val="left"/>
      <w:pPr>
        <w:ind w:left="1440" w:hanging="360"/>
      </w:pPr>
    </w:lvl>
    <w:lvl w:ilvl="2" w:tplc="0238A132">
      <w:start w:val="1"/>
      <w:numFmt w:val="lowerRoman"/>
      <w:lvlText w:val="%3."/>
      <w:lvlJc w:val="right"/>
      <w:pPr>
        <w:ind w:left="2160" w:hanging="180"/>
      </w:pPr>
    </w:lvl>
    <w:lvl w:ilvl="3" w:tplc="8402C92E">
      <w:start w:val="1"/>
      <w:numFmt w:val="decimal"/>
      <w:lvlText w:val="%4."/>
      <w:lvlJc w:val="left"/>
      <w:pPr>
        <w:ind w:left="2880" w:hanging="360"/>
      </w:pPr>
    </w:lvl>
    <w:lvl w:ilvl="4" w:tplc="65E8CD78">
      <w:start w:val="1"/>
      <w:numFmt w:val="lowerLetter"/>
      <w:lvlText w:val="%5."/>
      <w:lvlJc w:val="left"/>
      <w:pPr>
        <w:ind w:left="3600" w:hanging="360"/>
      </w:pPr>
    </w:lvl>
    <w:lvl w:ilvl="5" w:tplc="1B2A7220">
      <w:start w:val="1"/>
      <w:numFmt w:val="lowerRoman"/>
      <w:lvlText w:val="%6."/>
      <w:lvlJc w:val="right"/>
      <w:pPr>
        <w:ind w:left="4320" w:hanging="180"/>
      </w:pPr>
    </w:lvl>
    <w:lvl w:ilvl="6" w:tplc="D904F360">
      <w:start w:val="1"/>
      <w:numFmt w:val="decimal"/>
      <w:lvlText w:val="%7."/>
      <w:lvlJc w:val="left"/>
      <w:pPr>
        <w:ind w:left="5040" w:hanging="360"/>
      </w:pPr>
    </w:lvl>
    <w:lvl w:ilvl="7" w:tplc="5DE20A5E">
      <w:start w:val="1"/>
      <w:numFmt w:val="lowerLetter"/>
      <w:lvlText w:val="%8."/>
      <w:lvlJc w:val="left"/>
      <w:pPr>
        <w:ind w:left="5760" w:hanging="360"/>
      </w:pPr>
    </w:lvl>
    <w:lvl w:ilvl="8" w:tplc="37A2C35E">
      <w:start w:val="1"/>
      <w:numFmt w:val="lowerRoman"/>
      <w:lvlText w:val="%9."/>
      <w:lvlJc w:val="right"/>
      <w:pPr>
        <w:ind w:left="6480" w:hanging="180"/>
      </w:pPr>
    </w:lvl>
  </w:abstractNum>
  <w:abstractNum w:abstractNumId="5" w15:restartNumberingAfterBreak="0">
    <w:nsid w:val="2D34FE9B"/>
    <w:multiLevelType w:val="hybridMultilevel"/>
    <w:tmpl w:val="A458724E"/>
    <w:lvl w:ilvl="0" w:tplc="B70AA2CA">
      <w:start w:val="1"/>
      <w:numFmt w:val="bullet"/>
      <w:lvlText w:val=""/>
      <w:lvlJc w:val="left"/>
      <w:pPr>
        <w:ind w:left="360" w:hanging="360"/>
      </w:pPr>
      <w:rPr>
        <w:rFonts w:hint="default" w:ascii="Symbol" w:hAnsi="Symbol"/>
      </w:rPr>
    </w:lvl>
    <w:lvl w:ilvl="1" w:tplc="C2D875E8">
      <w:start w:val="1"/>
      <w:numFmt w:val="bullet"/>
      <w:lvlText w:val="o"/>
      <w:lvlJc w:val="left"/>
      <w:pPr>
        <w:ind w:left="1080" w:hanging="360"/>
      </w:pPr>
      <w:rPr>
        <w:rFonts w:hint="default" w:ascii="Courier New" w:hAnsi="Courier New"/>
      </w:rPr>
    </w:lvl>
    <w:lvl w:ilvl="2" w:tplc="E92498AE">
      <w:start w:val="1"/>
      <w:numFmt w:val="bullet"/>
      <w:lvlText w:val=""/>
      <w:lvlJc w:val="left"/>
      <w:pPr>
        <w:ind w:left="1800" w:hanging="360"/>
      </w:pPr>
      <w:rPr>
        <w:rFonts w:hint="default" w:ascii="Wingdings" w:hAnsi="Wingdings"/>
      </w:rPr>
    </w:lvl>
    <w:lvl w:ilvl="3" w:tplc="F384B5C0">
      <w:start w:val="1"/>
      <w:numFmt w:val="bullet"/>
      <w:lvlText w:val=""/>
      <w:lvlJc w:val="left"/>
      <w:pPr>
        <w:ind w:left="2520" w:hanging="360"/>
      </w:pPr>
      <w:rPr>
        <w:rFonts w:hint="default" w:ascii="Symbol" w:hAnsi="Symbol"/>
      </w:rPr>
    </w:lvl>
    <w:lvl w:ilvl="4" w:tplc="2E409314">
      <w:start w:val="1"/>
      <w:numFmt w:val="bullet"/>
      <w:lvlText w:val="o"/>
      <w:lvlJc w:val="left"/>
      <w:pPr>
        <w:ind w:left="3240" w:hanging="360"/>
      </w:pPr>
      <w:rPr>
        <w:rFonts w:hint="default" w:ascii="Courier New" w:hAnsi="Courier New"/>
      </w:rPr>
    </w:lvl>
    <w:lvl w:ilvl="5" w:tplc="E43ED672">
      <w:start w:val="1"/>
      <w:numFmt w:val="bullet"/>
      <w:lvlText w:val=""/>
      <w:lvlJc w:val="left"/>
      <w:pPr>
        <w:ind w:left="3960" w:hanging="360"/>
      </w:pPr>
      <w:rPr>
        <w:rFonts w:hint="default" w:ascii="Wingdings" w:hAnsi="Wingdings"/>
      </w:rPr>
    </w:lvl>
    <w:lvl w:ilvl="6" w:tplc="927C4B7A">
      <w:start w:val="1"/>
      <w:numFmt w:val="bullet"/>
      <w:lvlText w:val=""/>
      <w:lvlJc w:val="left"/>
      <w:pPr>
        <w:ind w:left="4680" w:hanging="360"/>
      </w:pPr>
      <w:rPr>
        <w:rFonts w:hint="default" w:ascii="Symbol" w:hAnsi="Symbol"/>
      </w:rPr>
    </w:lvl>
    <w:lvl w:ilvl="7" w:tplc="FAE4BD64">
      <w:start w:val="1"/>
      <w:numFmt w:val="bullet"/>
      <w:lvlText w:val="o"/>
      <w:lvlJc w:val="left"/>
      <w:pPr>
        <w:ind w:left="5400" w:hanging="360"/>
      </w:pPr>
      <w:rPr>
        <w:rFonts w:hint="default" w:ascii="Courier New" w:hAnsi="Courier New"/>
      </w:rPr>
    </w:lvl>
    <w:lvl w:ilvl="8" w:tplc="4DE23186">
      <w:start w:val="1"/>
      <w:numFmt w:val="bullet"/>
      <w:lvlText w:val=""/>
      <w:lvlJc w:val="left"/>
      <w:pPr>
        <w:ind w:left="6120" w:hanging="360"/>
      </w:pPr>
      <w:rPr>
        <w:rFonts w:hint="default" w:ascii="Wingdings" w:hAnsi="Wingdings"/>
      </w:rPr>
    </w:lvl>
  </w:abstractNum>
  <w:abstractNum w:abstractNumId="6" w15:restartNumberingAfterBreak="0">
    <w:nsid w:val="2FA20987"/>
    <w:multiLevelType w:val="multilevel"/>
    <w:tmpl w:val="4956BF14"/>
    <w:lvl w:ilvl="0">
      <w:start w:val="1"/>
      <w:numFmt w:val="bullet"/>
      <w:lvlText w:val=""/>
      <w:lvlJc w:val="left"/>
      <w:pPr>
        <w:tabs>
          <w:tab w:val="num" w:pos="708"/>
        </w:tabs>
        <w:ind w:left="708" w:firstLine="0"/>
      </w:pPr>
      <w:rPr>
        <w:rFonts w:hint="default" w:ascii="Symbol" w:hAnsi="Symbol"/>
      </w:rPr>
    </w:lvl>
    <w:lvl w:ilvl="1">
      <w:start w:val="1"/>
      <w:numFmt w:val="none"/>
      <w:suff w:val="nothing"/>
      <w:lvlText w:val=""/>
      <w:lvlJc w:val="left"/>
      <w:pPr>
        <w:tabs>
          <w:tab w:val="num" w:pos="708"/>
        </w:tabs>
        <w:ind w:left="708" w:firstLine="0"/>
      </w:pPr>
    </w:lvl>
    <w:lvl w:ilvl="2">
      <w:start w:val="1"/>
      <w:numFmt w:val="none"/>
      <w:suff w:val="nothing"/>
      <w:lvlText w:val=""/>
      <w:lvlJc w:val="left"/>
      <w:pPr>
        <w:tabs>
          <w:tab w:val="num" w:pos="708"/>
        </w:tabs>
        <w:ind w:left="708" w:firstLine="0"/>
      </w:pPr>
    </w:lvl>
    <w:lvl w:ilvl="3">
      <w:start w:val="1"/>
      <w:numFmt w:val="none"/>
      <w:suff w:val="nothing"/>
      <w:lvlText w:val=""/>
      <w:lvlJc w:val="left"/>
      <w:pPr>
        <w:tabs>
          <w:tab w:val="num" w:pos="708"/>
        </w:tabs>
        <w:ind w:left="708" w:firstLine="0"/>
      </w:pPr>
    </w:lvl>
    <w:lvl w:ilvl="4">
      <w:start w:val="1"/>
      <w:numFmt w:val="none"/>
      <w:suff w:val="nothing"/>
      <w:lvlText w:val=""/>
      <w:lvlJc w:val="left"/>
      <w:pPr>
        <w:tabs>
          <w:tab w:val="num" w:pos="708"/>
        </w:tabs>
        <w:ind w:left="708" w:firstLine="0"/>
      </w:pPr>
    </w:lvl>
    <w:lvl w:ilvl="5">
      <w:start w:val="1"/>
      <w:numFmt w:val="none"/>
      <w:suff w:val="nothing"/>
      <w:lvlText w:val=""/>
      <w:lvlJc w:val="left"/>
      <w:pPr>
        <w:tabs>
          <w:tab w:val="num" w:pos="708"/>
        </w:tabs>
        <w:ind w:left="708" w:firstLine="0"/>
      </w:pPr>
    </w:lvl>
    <w:lvl w:ilvl="6">
      <w:start w:val="1"/>
      <w:numFmt w:val="none"/>
      <w:suff w:val="nothing"/>
      <w:lvlText w:val=""/>
      <w:lvlJc w:val="left"/>
      <w:pPr>
        <w:tabs>
          <w:tab w:val="num" w:pos="708"/>
        </w:tabs>
        <w:ind w:left="708" w:firstLine="0"/>
      </w:pPr>
    </w:lvl>
    <w:lvl w:ilvl="7">
      <w:start w:val="1"/>
      <w:numFmt w:val="none"/>
      <w:suff w:val="nothing"/>
      <w:lvlText w:val=""/>
      <w:lvlJc w:val="left"/>
      <w:pPr>
        <w:tabs>
          <w:tab w:val="num" w:pos="708"/>
        </w:tabs>
        <w:ind w:left="708" w:firstLine="0"/>
      </w:pPr>
    </w:lvl>
    <w:lvl w:ilvl="8">
      <w:start w:val="1"/>
      <w:numFmt w:val="none"/>
      <w:suff w:val="nothing"/>
      <w:lvlText w:val=""/>
      <w:lvlJc w:val="left"/>
      <w:pPr>
        <w:tabs>
          <w:tab w:val="num" w:pos="708"/>
        </w:tabs>
        <w:ind w:left="708" w:firstLine="0"/>
      </w:pPr>
    </w:lvl>
  </w:abstractNum>
  <w:abstractNum w:abstractNumId="7" w15:restartNumberingAfterBreak="0">
    <w:nsid w:val="39257D9C"/>
    <w:multiLevelType w:val="hybridMultilevel"/>
    <w:tmpl w:val="3634DE22"/>
    <w:lvl w:ilvl="0" w:tplc="0413000D">
      <w:start w:val="1"/>
      <w:numFmt w:val="bullet"/>
      <w:lvlText w:val=""/>
      <w:lvlJc w:val="left"/>
      <w:pPr>
        <w:ind w:left="720" w:hanging="360"/>
      </w:pPr>
      <w:rPr>
        <w:rFonts w:hint="default" w:ascii="Wingdings" w:hAnsi="Wingdings"/>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8" w15:restartNumberingAfterBreak="0">
    <w:nsid w:val="51D9888E"/>
    <w:multiLevelType w:val="hybridMultilevel"/>
    <w:tmpl w:val="BFE44840"/>
    <w:lvl w:ilvl="0" w:tplc="0F0210E8">
      <w:numFmt w:val="decimal"/>
      <w:lvlText w:val="%1"/>
      <w:lvlJc w:val="left"/>
      <w:pPr>
        <w:ind w:left="720" w:hanging="360"/>
      </w:pPr>
    </w:lvl>
    <w:lvl w:ilvl="1" w:tplc="1408F288">
      <w:start w:val="1"/>
      <w:numFmt w:val="lowerLetter"/>
      <w:lvlText w:val="%2."/>
      <w:lvlJc w:val="left"/>
      <w:pPr>
        <w:ind w:left="1440" w:hanging="360"/>
      </w:pPr>
    </w:lvl>
    <w:lvl w:ilvl="2" w:tplc="CB9CBA8A">
      <w:start w:val="1"/>
      <w:numFmt w:val="lowerRoman"/>
      <w:lvlText w:val="%3."/>
      <w:lvlJc w:val="right"/>
      <w:pPr>
        <w:ind w:left="2160" w:hanging="180"/>
      </w:pPr>
    </w:lvl>
    <w:lvl w:ilvl="3" w:tplc="BBBCD0E0">
      <w:start w:val="1"/>
      <w:numFmt w:val="decimal"/>
      <w:lvlText w:val="%4."/>
      <w:lvlJc w:val="left"/>
      <w:pPr>
        <w:ind w:left="2880" w:hanging="360"/>
      </w:pPr>
    </w:lvl>
    <w:lvl w:ilvl="4" w:tplc="C4161DF8">
      <w:start w:val="1"/>
      <w:numFmt w:val="lowerLetter"/>
      <w:lvlText w:val="%5."/>
      <w:lvlJc w:val="left"/>
      <w:pPr>
        <w:ind w:left="3600" w:hanging="360"/>
      </w:pPr>
    </w:lvl>
    <w:lvl w:ilvl="5" w:tplc="052477B8">
      <w:start w:val="1"/>
      <w:numFmt w:val="lowerRoman"/>
      <w:lvlText w:val="%6."/>
      <w:lvlJc w:val="right"/>
      <w:pPr>
        <w:ind w:left="4320" w:hanging="180"/>
      </w:pPr>
    </w:lvl>
    <w:lvl w:ilvl="6" w:tplc="57CA7122">
      <w:start w:val="1"/>
      <w:numFmt w:val="decimal"/>
      <w:lvlText w:val="%7."/>
      <w:lvlJc w:val="left"/>
      <w:pPr>
        <w:ind w:left="5040" w:hanging="360"/>
      </w:pPr>
    </w:lvl>
    <w:lvl w:ilvl="7" w:tplc="8DD6C468">
      <w:start w:val="1"/>
      <w:numFmt w:val="lowerLetter"/>
      <w:lvlText w:val="%8."/>
      <w:lvlJc w:val="left"/>
      <w:pPr>
        <w:ind w:left="5760" w:hanging="360"/>
      </w:pPr>
    </w:lvl>
    <w:lvl w:ilvl="8" w:tplc="6B38AC84">
      <w:start w:val="1"/>
      <w:numFmt w:val="lowerRoman"/>
      <w:lvlText w:val="%9."/>
      <w:lvlJc w:val="right"/>
      <w:pPr>
        <w:ind w:left="6480" w:hanging="180"/>
      </w:pPr>
    </w:lvl>
  </w:abstractNum>
  <w:abstractNum w:abstractNumId="9" w15:restartNumberingAfterBreak="0">
    <w:nsid w:val="6683C264"/>
    <w:multiLevelType w:val="hybridMultilevel"/>
    <w:tmpl w:val="2A066EC6"/>
    <w:lvl w:ilvl="0" w:tplc="0366C134">
      <w:start w:val="1"/>
      <w:numFmt w:val="bullet"/>
      <w:lvlText w:val="o"/>
      <w:lvlJc w:val="left"/>
      <w:pPr>
        <w:ind w:left="720" w:hanging="360"/>
      </w:pPr>
      <w:rPr>
        <w:rFonts w:hint="default" w:ascii="Courier New" w:hAnsi="Courier New"/>
      </w:rPr>
    </w:lvl>
    <w:lvl w:ilvl="1" w:tplc="59048858">
      <w:start w:val="1"/>
      <w:numFmt w:val="bullet"/>
      <w:lvlText w:val="o"/>
      <w:lvlJc w:val="left"/>
      <w:pPr>
        <w:ind w:left="1440" w:hanging="360"/>
      </w:pPr>
      <w:rPr>
        <w:rFonts w:hint="default" w:ascii="Courier New" w:hAnsi="Courier New"/>
      </w:rPr>
    </w:lvl>
    <w:lvl w:ilvl="2" w:tplc="3C68C742">
      <w:start w:val="1"/>
      <w:numFmt w:val="bullet"/>
      <w:lvlText w:val=""/>
      <w:lvlJc w:val="left"/>
      <w:pPr>
        <w:ind w:left="2160" w:hanging="360"/>
      </w:pPr>
      <w:rPr>
        <w:rFonts w:hint="default" w:ascii="Wingdings" w:hAnsi="Wingdings"/>
      </w:rPr>
    </w:lvl>
    <w:lvl w:ilvl="3" w:tplc="B6CA1CFA">
      <w:start w:val="1"/>
      <w:numFmt w:val="bullet"/>
      <w:lvlText w:val=""/>
      <w:lvlJc w:val="left"/>
      <w:pPr>
        <w:ind w:left="2880" w:hanging="360"/>
      </w:pPr>
      <w:rPr>
        <w:rFonts w:hint="default" w:ascii="Symbol" w:hAnsi="Symbol"/>
      </w:rPr>
    </w:lvl>
    <w:lvl w:ilvl="4" w:tplc="2352771A">
      <w:start w:val="1"/>
      <w:numFmt w:val="bullet"/>
      <w:lvlText w:val="o"/>
      <w:lvlJc w:val="left"/>
      <w:pPr>
        <w:ind w:left="3600" w:hanging="360"/>
      </w:pPr>
      <w:rPr>
        <w:rFonts w:hint="default" w:ascii="Courier New" w:hAnsi="Courier New"/>
      </w:rPr>
    </w:lvl>
    <w:lvl w:ilvl="5" w:tplc="913AF12A">
      <w:start w:val="1"/>
      <w:numFmt w:val="bullet"/>
      <w:lvlText w:val=""/>
      <w:lvlJc w:val="left"/>
      <w:pPr>
        <w:ind w:left="4320" w:hanging="360"/>
      </w:pPr>
      <w:rPr>
        <w:rFonts w:hint="default" w:ascii="Wingdings" w:hAnsi="Wingdings"/>
      </w:rPr>
    </w:lvl>
    <w:lvl w:ilvl="6" w:tplc="86CE101E">
      <w:start w:val="1"/>
      <w:numFmt w:val="bullet"/>
      <w:lvlText w:val=""/>
      <w:lvlJc w:val="left"/>
      <w:pPr>
        <w:ind w:left="5040" w:hanging="360"/>
      </w:pPr>
      <w:rPr>
        <w:rFonts w:hint="default" w:ascii="Symbol" w:hAnsi="Symbol"/>
      </w:rPr>
    </w:lvl>
    <w:lvl w:ilvl="7" w:tplc="CE6C8FFC">
      <w:start w:val="1"/>
      <w:numFmt w:val="bullet"/>
      <w:lvlText w:val="o"/>
      <w:lvlJc w:val="left"/>
      <w:pPr>
        <w:ind w:left="5760" w:hanging="360"/>
      </w:pPr>
      <w:rPr>
        <w:rFonts w:hint="default" w:ascii="Courier New" w:hAnsi="Courier New"/>
      </w:rPr>
    </w:lvl>
    <w:lvl w:ilvl="8" w:tplc="20CA3104">
      <w:start w:val="1"/>
      <w:numFmt w:val="bullet"/>
      <w:lvlText w:val=""/>
      <w:lvlJc w:val="left"/>
      <w:pPr>
        <w:ind w:left="6480" w:hanging="360"/>
      </w:pPr>
      <w:rPr>
        <w:rFonts w:hint="default" w:ascii="Wingdings" w:hAnsi="Wingdings"/>
      </w:rPr>
    </w:lvl>
  </w:abstractNum>
  <w:num w:numId="1">
    <w:abstractNumId w:val="9"/>
  </w:num>
  <w:num w:numId="2">
    <w:abstractNumId w:val="8"/>
  </w:num>
  <w:num w:numId="3">
    <w:abstractNumId w:val="4"/>
  </w:num>
  <w:num w:numId="4">
    <w:abstractNumId w:val="0"/>
  </w:num>
  <w:num w:numId="5">
    <w:abstractNumId w:val="1"/>
  </w:num>
  <w:num w:numId="6">
    <w:abstractNumId w:val="2"/>
  </w:num>
  <w:num w:numId="7">
    <w:abstractNumId w:val="3"/>
  </w:num>
  <w:num w:numId="8">
    <w:abstractNumId w:val="6"/>
  </w:num>
  <w:num w:numId="9">
    <w:abstractNumId w:val="7"/>
  </w:num>
  <w:num w:numId="10">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08"/>
  <w:defaultTableStyle w:val="Standaard"/>
  <w:drawingGridHorizontalSpacing w:val="10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772"/>
    <w:rsid w:val="00037A49"/>
    <w:rsid w:val="000B1DB8"/>
    <w:rsid w:val="001E23C8"/>
    <w:rsid w:val="00247827"/>
    <w:rsid w:val="002844E3"/>
    <w:rsid w:val="002A250C"/>
    <w:rsid w:val="003A7C21"/>
    <w:rsid w:val="003D26EB"/>
    <w:rsid w:val="004914A7"/>
    <w:rsid w:val="004C25EB"/>
    <w:rsid w:val="00601DAD"/>
    <w:rsid w:val="00612AE9"/>
    <w:rsid w:val="00797548"/>
    <w:rsid w:val="007C40FC"/>
    <w:rsid w:val="00913C9C"/>
    <w:rsid w:val="0092308D"/>
    <w:rsid w:val="009C260C"/>
    <w:rsid w:val="009D79BD"/>
    <w:rsid w:val="00A27F4A"/>
    <w:rsid w:val="00B324BA"/>
    <w:rsid w:val="00B51BC6"/>
    <w:rsid w:val="00B53EBC"/>
    <w:rsid w:val="00B62ECE"/>
    <w:rsid w:val="00B6342C"/>
    <w:rsid w:val="00BA7772"/>
    <w:rsid w:val="00C37D4A"/>
    <w:rsid w:val="00CA5D36"/>
    <w:rsid w:val="00CB0942"/>
    <w:rsid w:val="00D56B83"/>
    <w:rsid w:val="00D73C21"/>
    <w:rsid w:val="00D939CF"/>
    <w:rsid w:val="00D96C06"/>
    <w:rsid w:val="00D97A5B"/>
    <w:rsid w:val="00DC09F7"/>
    <w:rsid w:val="00DC559C"/>
    <w:rsid w:val="00EB4769"/>
    <w:rsid w:val="00EE233A"/>
    <w:rsid w:val="00F5498C"/>
    <w:rsid w:val="00F934F5"/>
    <w:rsid w:val="00FB0424"/>
    <w:rsid w:val="0B528D0A"/>
    <w:rsid w:val="0EC7CA7C"/>
    <w:rsid w:val="2224E8A1"/>
    <w:rsid w:val="2AC60B8E"/>
    <w:rsid w:val="2C04CBF5"/>
    <w:rsid w:val="495CD4F4"/>
    <w:rsid w:val="5E4AE9FE"/>
    <w:rsid w:val="5E7A7E03"/>
    <w:rsid w:val="69033930"/>
    <w:rsid w:val="788FEB13"/>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500AC81"/>
  <w15:chartTrackingRefBased/>
  <w15:docId w15:val="{60480CBE-C1C2-4DD2-8315-F2BAD7C244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nl-N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pPr>
      <w:suppressAutoHyphens/>
    </w:pPr>
    <w:rPr>
      <w:lang w:val="nl" w:eastAsia="ar-SA"/>
    </w:rPr>
  </w:style>
  <w:style w:type="paragraph" w:styleId="Kop1">
    <w:name w:val="heading 1"/>
    <w:basedOn w:val="Standaard"/>
    <w:next w:val="Standaard"/>
    <w:qFormat/>
    <w:pPr>
      <w:keepNext/>
      <w:numPr>
        <w:numId w:val="4"/>
      </w:numPr>
      <w:outlineLvl w:val="0"/>
    </w:pPr>
    <w:rPr>
      <w:sz w:val="24"/>
    </w:rPr>
  </w:style>
  <w:style w:type="paragraph" w:styleId="Kop2">
    <w:name w:val="heading 2"/>
    <w:basedOn w:val="Standaard"/>
    <w:next w:val="Standaard"/>
    <w:qFormat/>
    <w:pPr>
      <w:keepNext/>
      <w:numPr>
        <w:ilvl w:val="1"/>
        <w:numId w:val="4"/>
      </w:numPr>
      <w:tabs>
        <w:tab w:val="left" w:pos="567"/>
      </w:tabs>
      <w:outlineLvl w:val="1"/>
    </w:pPr>
    <w:rPr>
      <w:sz w:val="24"/>
    </w:rPr>
  </w:style>
  <w:style w:type="paragraph" w:styleId="Kop3">
    <w:name w:val="heading 3"/>
    <w:basedOn w:val="Standaard"/>
    <w:next w:val="Standaard"/>
    <w:qFormat/>
    <w:pPr>
      <w:keepNext/>
      <w:numPr>
        <w:ilvl w:val="2"/>
        <w:numId w:val="4"/>
      </w:numPr>
      <w:outlineLvl w:val="2"/>
    </w:pPr>
    <w:rPr>
      <w:b/>
      <w:sz w:val="24"/>
    </w:rPr>
  </w:style>
  <w:style w:type="paragraph" w:styleId="Kop4">
    <w:name w:val="heading 4"/>
    <w:basedOn w:val="Standaard"/>
    <w:next w:val="Standaard"/>
    <w:qFormat/>
    <w:pPr>
      <w:keepNext/>
      <w:numPr>
        <w:ilvl w:val="3"/>
        <w:numId w:val="4"/>
      </w:numPr>
      <w:ind w:left="567"/>
      <w:outlineLvl w:val="3"/>
    </w:pPr>
    <w:rPr>
      <w:sz w:val="24"/>
    </w:rPr>
  </w:style>
  <w:style w:type="paragraph" w:styleId="Kop5">
    <w:name w:val="heading 5"/>
    <w:basedOn w:val="Standaard"/>
    <w:next w:val="Standaard"/>
    <w:qFormat/>
    <w:pPr>
      <w:keepNext/>
      <w:numPr>
        <w:ilvl w:val="4"/>
        <w:numId w:val="4"/>
      </w:numPr>
      <w:ind w:left="567"/>
      <w:outlineLvl w:val="4"/>
    </w:pPr>
    <w:rPr>
      <w:b/>
      <w:sz w:val="24"/>
    </w:rPr>
  </w:style>
  <w:style w:type="paragraph" w:styleId="Kop6">
    <w:name w:val="heading 6"/>
    <w:basedOn w:val="Kop"/>
    <w:next w:val="Plattetekst"/>
    <w:qFormat/>
    <w:pPr>
      <w:numPr>
        <w:ilvl w:val="5"/>
        <w:numId w:val="4"/>
      </w:numPr>
      <w:outlineLvl w:val="5"/>
    </w:pPr>
    <w:rPr>
      <w:b/>
      <w:bCs/>
      <w:sz w:val="21"/>
      <w:szCs w:val="21"/>
    </w:rPr>
  </w:style>
  <w:style w:type="paragraph" w:styleId="Kop7">
    <w:name w:val="heading 7"/>
    <w:basedOn w:val="Kop"/>
    <w:next w:val="Plattetekst"/>
    <w:qFormat/>
    <w:pPr>
      <w:numPr>
        <w:ilvl w:val="6"/>
        <w:numId w:val="4"/>
      </w:numPr>
      <w:outlineLvl w:val="6"/>
    </w:pPr>
    <w:rPr>
      <w:b/>
      <w:bCs/>
      <w:sz w:val="21"/>
      <w:szCs w:val="21"/>
    </w:rPr>
  </w:style>
  <w:style w:type="paragraph" w:styleId="Kop8">
    <w:name w:val="heading 8"/>
    <w:basedOn w:val="Kop"/>
    <w:next w:val="Plattetekst"/>
    <w:qFormat/>
    <w:pPr>
      <w:numPr>
        <w:ilvl w:val="7"/>
        <w:numId w:val="4"/>
      </w:numPr>
      <w:outlineLvl w:val="7"/>
    </w:pPr>
    <w:rPr>
      <w:b/>
      <w:bCs/>
      <w:sz w:val="21"/>
      <w:szCs w:val="21"/>
    </w:rPr>
  </w:style>
  <w:style w:type="paragraph" w:styleId="Kop9">
    <w:name w:val="heading 9"/>
    <w:basedOn w:val="Kop"/>
    <w:next w:val="Plattetekst"/>
    <w:qFormat/>
    <w:pPr>
      <w:numPr>
        <w:ilvl w:val="8"/>
        <w:numId w:val="4"/>
      </w:numPr>
      <w:outlineLvl w:val="8"/>
    </w:pPr>
    <w:rPr>
      <w:b/>
      <w:bCs/>
      <w:sz w:val="21"/>
      <w:szCs w:val="21"/>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Standaardalinea-lettertype1" w:customStyle="1">
    <w:name w:val="Standaardalinea-lettertype1"/>
  </w:style>
  <w:style w:type="character" w:styleId="Absatz-Standardschriftart" w:customStyle="1">
    <w:name w:val="Absatz-Standardschriftart"/>
  </w:style>
  <w:style w:type="character" w:styleId="WW-Absatz-Standardschriftart" w:customStyle="1">
    <w:name w:val="WW-Absatz-Standardschriftart"/>
  </w:style>
  <w:style w:type="character" w:styleId="WW-Absatz-Standardschriftart1" w:customStyle="1">
    <w:name w:val="WW-Absatz-Standardschriftart1"/>
  </w:style>
  <w:style w:type="character" w:styleId="WW-Absatz-Standardschriftart11" w:customStyle="1">
    <w:name w:val="WW-Absatz-Standardschriftart11"/>
  </w:style>
  <w:style w:type="character" w:styleId="WW-Absatz-Standardschriftart111" w:customStyle="1">
    <w:name w:val="WW-Absatz-Standardschriftart111"/>
  </w:style>
  <w:style w:type="character" w:styleId="WW-Absatz-Standardschriftart1111" w:customStyle="1">
    <w:name w:val="WW-Absatz-Standardschriftart1111"/>
  </w:style>
  <w:style w:type="character" w:styleId="WW-Absatz-Standardschriftart11111" w:customStyle="1">
    <w:name w:val="WW-Absatz-Standardschriftart11111"/>
  </w:style>
  <w:style w:type="character" w:styleId="DefaultParagraphFont1" w:customStyle="1">
    <w:name w:val="Default Paragraph Font1"/>
  </w:style>
  <w:style w:type="character" w:styleId="Eindnoottekens" w:customStyle="1">
    <w:name w:val="Eindnoottekens"/>
    <w:rPr>
      <w:vertAlign w:val="superscript"/>
    </w:rPr>
  </w:style>
  <w:style w:type="character" w:styleId="Voetnoottekens" w:customStyle="1">
    <w:name w:val="Voetnoottekens"/>
    <w:rPr>
      <w:vertAlign w:val="superscript"/>
    </w:rPr>
  </w:style>
  <w:style w:type="character" w:styleId="Voetnootmarkering1" w:customStyle="1">
    <w:name w:val="Voetnootmarkering1"/>
    <w:rPr>
      <w:vertAlign w:val="superscript"/>
    </w:rPr>
  </w:style>
  <w:style w:type="paragraph" w:styleId="Kop" w:customStyle="1">
    <w:name w:val="Kop"/>
    <w:basedOn w:val="Standaard"/>
    <w:next w:val="Plattetekst"/>
    <w:pPr>
      <w:keepNext/>
      <w:spacing w:before="240" w:after="120"/>
    </w:pPr>
    <w:rPr>
      <w:rFonts w:ascii="Arial" w:hAnsi="Arial" w:eastAsia="MS Mincho" w:cs="Tahoma"/>
      <w:sz w:val="28"/>
      <w:szCs w:val="28"/>
    </w:rPr>
  </w:style>
  <w:style w:type="paragraph" w:styleId="Plattetekst">
    <w:name w:val="Body Text"/>
    <w:basedOn w:val="Standaard"/>
    <w:pPr>
      <w:spacing w:after="120"/>
    </w:pPr>
  </w:style>
  <w:style w:type="paragraph" w:styleId="Lijst">
    <w:name w:val="List"/>
    <w:basedOn w:val="Plattetekst"/>
    <w:rPr>
      <w:rFonts w:cs="Tahoma"/>
    </w:rPr>
  </w:style>
  <w:style w:type="paragraph" w:styleId="Bijschrift2" w:customStyle="1">
    <w:name w:val="Bijschrift2"/>
    <w:basedOn w:val="Standaard"/>
    <w:pPr>
      <w:suppressLineNumbers/>
      <w:spacing w:before="120" w:after="120"/>
    </w:pPr>
    <w:rPr>
      <w:i/>
      <w:iCs/>
      <w:sz w:val="24"/>
      <w:szCs w:val="24"/>
    </w:rPr>
  </w:style>
  <w:style w:type="paragraph" w:styleId="Index" w:customStyle="1">
    <w:name w:val="Index"/>
    <w:basedOn w:val="Standaard"/>
    <w:pPr>
      <w:suppressLineNumbers/>
    </w:pPr>
    <w:rPr>
      <w:rFonts w:cs="Tahoma"/>
    </w:rPr>
  </w:style>
  <w:style w:type="paragraph" w:styleId="Bijschrift1" w:customStyle="1">
    <w:name w:val="Bijschrift1"/>
    <w:basedOn w:val="Standaard"/>
    <w:pPr>
      <w:suppressLineNumbers/>
      <w:spacing w:before="120" w:after="120"/>
    </w:pPr>
    <w:rPr>
      <w:rFonts w:cs="Tahoma"/>
      <w:i/>
      <w:iCs/>
      <w:sz w:val="24"/>
      <w:szCs w:val="24"/>
    </w:rPr>
  </w:style>
  <w:style w:type="paragraph" w:styleId="Eindnoottekst">
    <w:name w:val="endnote text"/>
    <w:basedOn w:val="Standaard"/>
  </w:style>
  <w:style w:type="paragraph" w:styleId="Voetnoottekst">
    <w:name w:val="footnote text"/>
    <w:basedOn w:val="Standaard"/>
  </w:style>
  <w:style w:type="paragraph" w:styleId="Koptekst">
    <w:name w:val="header"/>
    <w:basedOn w:val="Standaard"/>
    <w:pPr>
      <w:tabs>
        <w:tab w:val="center" w:pos="4536"/>
        <w:tab w:val="right" w:pos="9072"/>
      </w:tabs>
    </w:pPr>
  </w:style>
  <w:style w:type="paragraph" w:styleId="Voettekst">
    <w:name w:val="footer"/>
    <w:basedOn w:val="Standaard"/>
    <w:link w:val="VoettekstChar"/>
    <w:uiPriority w:val="99"/>
    <w:rsid w:val="000B1DB8"/>
    <w:pPr>
      <w:tabs>
        <w:tab w:val="center" w:pos="4536"/>
        <w:tab w:val="right" w:pos="9072"/>
      </w:tabs>
    </w:pPr>
  </w:style>
  <w:style w:type="paragraph" w:styleId="Plattetekstinspringen">
    <w:name w:val="Body Text Indent"/>
    <w:basedOn w:val="Standaard"/>
    <w:pPr>
      <w:ind w:left="567" w:hanging="567"/>
    </w:pPr>
    <w:rPr>
      <w:sz w:val="24"/>
    </w:rPr>
  </w:style>
  <w:style w:type="paragraph" w:styleId="Inhoudtabel" w:customStyle="1">
    <w:name w:val="Inhoud tabel"/>
    <w:basedOn w:val="Standaard"/>
    <w:pPr>
      <w:suppressLineNumbers/>
    </w:pPr>
  </w:style>
  <w:style w:type="paragraph" w:styleId="Tabelkop" w:customStyle="1">
    <w:name w:val="Tabelkop"/>
    <w:basedOn w:val="Inhoudtabel"/>
    <w:pPr>
      <w:jc w:val="center"/>
    </w:pPr>
    <w:rPr>
      <w:b/>
      <w:bCs/>
    </w:rPr>
  </w:style>
  <w:style w:type="paragraph" w:styleId="Kop10" w:customStyle="1">
    <w:name w:val="Kop 10"/>
    <w:basedOn w:val="Kop"/>
    <w:next w:val="Plattetekst"/>
    <w:rPr>
      <w:b/>
      <w:bCs/>
      <w:sz w:val="21"/>
      <w:szCs w:val="21"/>
    </w:rPr>
  </w:style>
  <w:style w:type="character" w:styleId="VoettekstChar" w:customStyle="1">
    <w:name w:val="Voettekst Char"/>
    <w:link w:val="Voettekst"/>
    <w:uiPriority w:val="99"/>
    <w:rsid w:val="000B1DB8"/>
    <w:rPr>
      <w:lang w:val="nl" w:eastAsia="ar-SA"/>
    </w:rPr>
  </w:style>
  <w:style w:type="paragraph" w:styleId="Ballontekst">
    <w:name w:val="Balloon Text"/>
    <w:basedOn w:val="Standaard"/>
    <w:link w:val="BallontekstChar"/>
    <w:uiPriority w:val="99"/>
    <w:semiHidden/>
    <w:unhideWhenUsed/>
    <w:rsid w:val="000B1DB8"/>
    <w:rPr>
      <w:rFonts w:ascii="Tahoma" w:hAnsi="Tahoma" w:cs="Tahoma"/>
      <w:sz w:val="16"/>
      <w:szCs w:val="16"/>
    </w:rPr>
  </w:style>
  <w:style w:type="character" w:styleId="BallontekstChar" w:customStyle="1">
    <w:name w:val="Ballontekst Char"/>
    <w:link w:val="Ballontekst"/>
    <w:uiPriority w:val="99"/>
    <w:semiHidden/>
    <w:rsid w:val="000B1DB8"/>
    <w:rPr>
      <w:rFonts w:ascii="Tahoma" w:hAnsi="Tahoma" w:cs="Tahoma"/>
      <w:sz w:val="16"/>
      <w:szCs w:val="16"/>
      <w:lang w:val="nl" w:eastAsia="ar-SA"/>
    </w:rPr>
  </w:style>
  <w:style w:type="paragraph" w:styleId="Standaard1" w:customStyle="1">
    <w:name w:val="Standaard1"/>
    <w:rsid w:val="0092308D"/>
    <w:pPr>
      <w:suppressAutoHyphens/>
      <w:autoSpaceDN w:val="0"/>
    </w:pPr>
    <w:rPr>
      <w:rFonts w:ascii="Calibri" w:hAnsi="Calibri" w:eastAsia="Calibri"/>
      <w:sz w:val="22"/>
      <w:szCs w:val="22"/>
      <w:lang w:eastAsia="en-US"/>
    </w:rPr>
  </w:style>
  <w:style w:type="paragraph" w:styleId="Lijstalinea">
    <w:name w:val="List Paragraph"/>
    <w:basedOn w:val="Standaard"/>
    <w:uiPriority w:val="34"/>
    <w:qFormat/>
    <w:rsid w:val="009C260C"/>
    <w:pPr>
      <w:suppressAutoHyphens w:val="0"/>
      <w:spacing w:after="160" w:line="259" w:lineRule="auto"/>
      <w:ind w:left="720"/>
      <w:contextualSpacing/>
    </w:pPr>
    <w:rPr>
      <w:rFonts w:asciiTheme="minorHAnsi" w:hAnsiTheme="minorHAnsi" w:eastAsiaTheme="minorHAnsi" w:cstheme="minorBidi"/>
      <w:sz w:val="22"/>
      <w:szCs w:val="22"/>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68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ntTable" Target="fontTable.xml" Id="rId14" /></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Profielschels Gewenste Kandidaat  (ProGK)</dc:title>
  <dc:subject/>
  <dc:creator>M</dc:creator>
  <keywords/>
  <lastModifiedBy>Hanne Leeuwis</lastModifiedBy>
  <revision>38</revision>
  <lastPrinted>2003-05-09T04:13:00.0000000Z</lastPrinted>
  <dcterms:created xsi:type="dcterms:W3CDTF">2022-11-29T11:21:00.0000000Z</dcterms:created>
  <dcterms:modified xsi:type="dcterms:W3CDTF">2025-01-29T22:05:14.2460945Z</dcterms:modified>
</coreProperties>
</file>